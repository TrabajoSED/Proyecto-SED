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SimSun" w:hAnsi="Times New Roman" w:cs="Mangal"/>
          <w:kern w:val="3"/>
          <w:sz w:val="24"/>
          <w:szCs w:val="24"/>
          <w:lang w:eastAsia="zh-CN" w:bidi="hi-IN"/>
        </w:rPr>
        <w:id w:val="-1535489704"/>
        <w:docPartObj>
          <w:docPartGallery w:val="Cover Pages"/>
          <w:docPartUnique/>
        </w:docPartObj>
      </w:sdtPr>
      <w:sdtContent>
        <w:p w:rsidR="007A0FFD" w:rsidRDefault="007A0FFD">
          <w:pPr>
            <w:pStyle w:val="Sinespaciado"/>
          </w:pPr>
          <w:r>
            <w:rPr>
              <w:noProof/>
            </w:rPr>
            <mc:AlternateContent>
              <mc:Choice Requires="wpg">
                <w:drawing>
                  <wp:anchor distT="0" distB="0" distL="114300" distR="114300" simplePos="0" relativeHeight="251661312" behindDoc="1" locked="0" layoutInCell="1" allowOverlap="1" wp14:anchorId="50231951" wp14:editId="6D8F20A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 name="Grupo 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 name="Rectángulo 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ágono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713997040"/>
                                    <w:dataBinding w:prefixMappings="xmlns:ns0='http://schemas.microsoft.com/office/2006/coverPageProps' " w:xpath="/ns0:CoverPageProperties[1]/ns0:PublishDate[1]" w:storeItemID="{55AF091B-3C7A-41E3-B477-F2FDAA23CFDA}"/>
                                    <w:date w:fullDate="2014-01-15T00:00:00Z">
                                      <w:dateFormat w:val="d-M-yyyy"/>
                                      <w:lid w:val="es-ES"/>
                                      <w:storeMappedDataAs w:val="dateTime"/>
                                      <w:calendar w:val="gregorian"/>
                                    </w:date>
                                  </w:sdtPr>
                                  <w:sdtContent>
                                    <w:p w:rsidR="00360431" w:rsidRDefault="00360431">
                                      <w:pPr>
                                        <w:pStyle w:val="Sinespaciado"/>
                                        <w:jc w:val="right"/>
                                        <w:rPr>
                                          <w:color w:val="FFFFFF" w:themeColor="background1"/>
                                          <w:sz w:val="28"/>
                                          <w:szCs w:val="28"/>
                                        </w:rPr>
                                      </w:pPr>
                                      <w:r>
                                        <w:rPr>
                                          <w:color w:val="FFFFFF" w:themeColor="background1"/>
                                          <w:sz w:val="28"/>
                                          <w:szCs w:val="28"/>
                                        </w:rPr>
                                        <w:t>15-1-2014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upo 6"/>
                            <wpg:cNvGrpSpPr/>
                            <wpg:grpSpPr>
                              <a:xfrm>
                                <a:off x="76200" y="4210050"/>
                                <a:ext cx="2057400" cy="4910328"/>
                                <a:chOff x="80645" y="4211812"/>
                                <a:chExt cx="1306273" cy="3121026"/>
                              </a:xfrm>
                            </wpg:grpSpPr>
                            <wpg:grpSp>
                              <wpg:cNvPr id="7" name="Grupo 7"/>
                              <wpg:cNvGrpSpPr>
                                <a:grpSpLocks noChangeAspect="1"/>
                              </wpg:cNvGrpSpPr>
                              <wpg:grpSpPr>
                                <a:xfrm>
                                  <a:off x="141062" y="4211812"/>
                                  <a:ext cx="1047750" cy="3121026"/>
                                  <a:chOff x="141062" y="4211812"/>
                                  <a:chExt cx="1047750" cy="3121026"/>
                                </a:xfrm>
                              </wpg:grpSpPr>
                              <wps:wsp>
                                <wps:cNvPr id="8" name="Forma libre 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 name="Grupo 20"/>
                              <wpg:cNvGrpSpPr>
                                <a:grpSpLocks noChangeAspect="1"/>
                              </wpg:cNvGrpSpPr>
                              <wpg:grpSpPr>
                                <a:xfrm>
                                  <a:off x="80645" y="4826972"/>
                                  <a:ext cx="1306273" cy="2505863"/>
                                  <a:chOff x="80645" y="4649964"/>
                                  <a:chExt cx="874712" cy="1677988"/>
                                </a:xfrm>
                              </wpg:grpSpPr>
                              <wps:wsp>
                                <wps:cNvPr id="21" name="Forma libre 2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231951" id="Grupo 3"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">
                    <v:rect id="Rectángulo 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1713997040"/>
                              <w:dataBinding w:prefixMappings="xmlns:ns0='http://schemas.microsoft.com/office/2006/coverPageProps' " w:xpath="/ns0:CoverPageProperties[1]/ns0:PublishDate[1]" w:storeItemID="{55AF091B-3C7A-41E3-B477-F2FDAA23CFDA}"/>
                              <w:date w:fullDate="2014-01-15T00:00:00Z">
                                <w:dateFormat w:val="d-M-yyyy"/>
                                <w:lid w:val="es-ES"/>
                                <w:storeMappedDataAs w:val="dateTime"/>
                                <w:calendar w:val="gregorian"/>
                              </w:date>
                            </w:sdtPr>
                            <w:sdtContent>
                              <w:p w:rsidR="00360431" w:rsidRDefault="00360431">
                                <w:pPr>
                                  <w:pStyle w:val="Sinespaciado"/>
                                  <w:jc w:val="right"/>
                                  <w:rPr>
                                    <w:color w:val="FFFFFF" w:themeColor="background1"/>
                                    <w:sz w:val="28"/>
                                    <w:szCs w:val="28"/>
                                  </w:rPr>
                                </w:pPr>
                                <w:r>
                                  <w:rPr>
                                    <w:color w:val="FFFFFF" w:themeColor="background1"/>
                                    <w:sz w:val="28"/>
                                    <w:szCs w:val="28"/>
                                  </w:rPr>
                                  <w:t>15-1-2014</w:t>
                                </w:r>
                              </w:p>
                            </w:sdtContent>
                          </w:sdt>
                        </w:txbxContent>
                      </v:textbox>
                    </v:shape>
                    <v:group id="Grupo 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upo 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44546a [3215]" strokecolor="#44546a [3215]" strokeweight="0">
                          <v:path arrowok="t" o:connecttype="custom" o:connectlocs="0,0;49213,103188;36513,103188;0,0" o:connectangles="0,0,0,0"/>
                        </v:shape>
                        <v:shape id="Forma libre 1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1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orma libre 2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2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Forma libre 3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orma libre 3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26E4738C" wp14:editId="2531836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3" name="Cuadro de texto 3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0431" w:rsidRPr="007A0FFD" w:rsidRDefault="00360431">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1486007597"/>
                                    <w:dataBinding w:prefixMappings="xmlns:ns0='http://purl.org/dc/elements/1.1/' xmlns:ns1='http://schemas.openxmlformats.org/package/2006/metadata/core-properties' " w:xpath="/ns1:coreProperties[1]/ns0:title[1]" w:storeItemID="{6C3C8BC8-F283-45AE-878A-BAB7291924A1}"/>
                                    <w:text/>
                                  </w:sdtPr>
                                  <w:sdtContent>
                                    <w:r w:rsidRPr="007A0FFD">
                                      <w:rPr>
                                        <w:rFonts w:asciiTheme="majorHAnsi" w:eastAsiaTheme="majorEastAsia" w:hAnsiTheme="majorHAnsi" w:cstheme="majorBidi"/>
                                        <w:color w:val="262626" w:themeColor="text1" w:themeTint="D9"/>
                                        <w:sz w:val="56"/>
                                        <w:szCs w:val="72"/>
                                      </w:rPr>
                                      <w:t xml:space="preserve">Diseño en VHD: </w:t>
                                    </w:r>
                                    <w:r>
                                      <w:rPr>
                                        <w:rFonts w:asciiTheme="majorHAnsi" w:eastAsiaTheme="majorEastAsia" w:hAnsiTheme="majorHAnsi" w:cstheme="majorBidi"/>
                                        <w:color w:val="262626" w:themeColor="text1" w:themeTint="D9"/>
                                        <w:sz w:val="56"/>
                                        <w:szCs w:val="72"/>
                                      </w:rPr>
                                      <w:t xml:space="preserve">       </w:t>
                                    </w:r>
                                    <w:r w:rsidRPr="007A0FFD">
                                      <w:rPr>
                                        <w:rFonts w:asciiTheme="majorHAnsi" w:eastAsiaTheme="majorEastAsia" w:hAnsiTheme="majorHAnsi" w:cstheme="majorBidi"/>
                                        <w:color w:val="262626" w:themeColor="text1" w:themeTint="D9"/>
                                        <w:sz w:val="56"/>
                                        <w:szCs w:val="72"/>
                                      </w:rPr>
                                      <w:t>Máquina expendedora de refrescos</w:t>
                                    </w:r>
                                  </w:sdtContent>
                                </w:sdt>
                              </w:p>
                              <w:p w:rsidR="00360431" w:rsidRDefault="00360431">
                                <w:pPr>
                                  <w:spacing w:before="120"/>
                                  <w:rPr>
                                    <w:color w:val="404040" w:themeColor="text1" w:themeTint="BF"/>
                                    <w:sz w:val="36"/>
                                    <w:szCs w:val="36"/>
                                  </w:rPr>
                                </w:pPr>
                                <w:sdt>
                                  <w:sdtPr>
                                    <w:rPr>
                                      <w:color w:val="404040" w:themeColor="text1" w:themeTint="BF"/>
                                      <w:sz w:val="36"/>
                                      <w:szCs w:val="36"/>
                                    </w:rPr>
                                    <w:alias w:val="Subtítulo"/>
                                    <w:tag w:val=""/>
                                    <w:id w:val="-94191833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Trabajo en grupo de la asignatura: “Sistemas electrónicos Digitales”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6E4738C" id="_x0000_t202" coordsize="21600,21600" o:spt="202" path="m,l,21600r21600,l21600,xe">
                    <v:stroke joinstyle="miter"/>
                    <v:path gradientshapeok="t" o:connecttype="rect"/>
                  </v:shapetype>
                  <v:shape id="Cuadro de texto 33" o:spid="_x0000_s1055" type="#_x0000_t202" style="position:absolute;margin-left:0;margin-top:0;width:4in;height:84.25pt;z-index:2516623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LhdqzV+AgAAYwUAAA4A&#10;AAAAAAAAAAAAAAAALgIAAGRycy9lMm9Eb2MueG1sUEsBAi0AFAAGAAgAAAAhAMjPqBXYAAAABQEA&#10;AA8AAAAAAAAAAAAAAAAA2AQAAGRycy9kb3ducmV2LnhtbFBLBQYAAAAABAAEAPMAAADdBQAAAAA=&#10;" filled="f" stroked="f" strokeweight=".5pt">
                    <v:textbox style="mso-fit-shape-to-text:t" inset="0,0,0,0">
                      <w:txbxContent>
                        <w:p w:rsidR="00360431" w:rsidRPr="007A0FFD" w:rsidRDefault="00360431">
                          <w:pPr>
                            <w:pStyle w:val="Sinespaciado"/>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ítulo"/>
                              <w:tag w:val=""/>
                              <w:id w:val="-1486007597"/>
                              <w:dataBinding w:prefixMappings="xmlns:ns0='http://purl.org/dc/elements/1.1/' xmlns:ns1='http://schemas.openxmlformats.org/package/2006/metadata/core-properties' " w:xpath="/ns1:coreProperties[1]/ns0:title[1]" w:storeItemID="{6C3C8BC8-F283-45AE-878A-BAB7291924A1}"/>
                              <w:text/>
                            </w:sdtPr>
                            <w:sdtContent>
                              <w:r w:rsidRPr="007A0FFD">
                                <w:rPr>
                                  <w:rFonts w:asciiTheme="majorHAnsi" w:eastAsiaTheme="majorEastAsia" w:hAnsiTheme="majorHAnsi" w:cstheme="majorBidi"/>
                                  <w:color w:val="262626" w:themeColor="text1" w:themeTint="D9"/>
                                  <w:sz w:val="56"/>
                                  <w:szCs w:val="72"/>
                                </w:rPr>
                                <w:t xml:space="preserve">Diseño en VHD: </w:t>
                              </w:r>
                              <w:r>
                                <w:rPr>
                                  <w:rFonts w:asciiTheme="majorHAnsi" w:eastAsiaTheme="majorEastAsia" w:hAnsiTheme="majorHAnsi" w:cstheme="majorBidi"/>
                                  <w:color w:val="262626" w:themeColor="text1" w:themeTint="D9"/>
                                  <w:sz w:val="56"/>
                                  <w:szCs w:val="72"/>
                                </w:rPr>
                                <w:t xml:space="preserve">       </w:t>
                              </w:r>
                              <w:r w:rsidRPr="007A0FFD">
                                <w:rPr>
                                  <w:rFonts w:asciiTheme="majorHAnsi" w:eastAsiaTheme="majorEastAsia" w:hAnsiTheme="majorHAnsi" w:cstheme="majorBidi"/>
                                  <w:color w:val="262626" w:themeColor="text1" w:themeTint="D9"/>
                                  <w:sz w:val="56"/>
                                  <w:szCs w:val="72"/>
                                </w:rPr>
                                <w:t>Máquina expendedora de refrescos</w:t>
                              </w:r>
                            </w:sdtContent>
                          </w:sdt>
                        </w:p>
                        <w:p w:rsidR="00360431" w:rsidRDefault="00360431">
                          <w:pPr>
                            <w:spacing w:before="120"/>
                            <w:rPr>
                              <w:color w:val="404040" w:themeColor="text1" w:themeTint="BF"/>
                              <w:sz w:val="36"/>
                              <w:szCs w:val="36"/>
                            </w:rPr>
                          </w:pPr>
                          <w:sdt>
                            <w:sdtPr>
                              <w:rPr>
                                <w:color w:val="404040" w:themeColor="text1" w:themeTint="BF"/>
                                <w:sz w:val="36"/>
                                <w:szCs w:val="36"/>
                              </w:rPr>
                              <w:alias w:val="Subtítulo"/>
                              <w:tag w:val=""/>
                              <w:id w:val="-941918338"/>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Trabajo en grupo de la asignatura: “Sistemas electrónicos Digitales”</w:t>
                              </w:r>
                            </w:sdtContent>
                          </w:sdt>
                        </w:p>
                      </w:txbxContent>
                    </v:textbox>
                    <w10:wrap anchorx="page" anchory="page"/>
                  </v:shape>
                </w:pict>
              </mc:Fallback>
            </mc:AlternateContent>
          </w:r>
        </w:p>
        <w:p w:rsidR="00F478B6" w:rsidRPr="00F478B6" w:rsidRDefault="007A0FFD" w:rsidP="00F478B6">
          <w:pPr>
            <w:rPr>
              <w:rFonts w:asciiTheme="majorHAnsi" w:eastAsiaTheme="majorEastAsia" w:hAnsiTheme="majorHAnsi"/>
              <w:color w:val="2E74B5" w:themeColor="accent1" w:themeShade="BF"/>
              <w:sz w:val="32"/>
              <w:szCs w:val="29"/>
            </w:rPr>
          </w:pPr>
          <w:r>
            <w:rPr>
              <w:noProof/>
              <w:lang w:eastAsia="es-ES" w:bidi="ar-SA"/>
            </w:rPr>
            <mc:AlternateContent>
              <mc:Choice Requires="wps">
                <w:drawing>
                  <wp:anchor distT="0" distB="0" distL="114300" distR="114300" simplePos="0" relativeHeight="251663360" behindDoc="0" locked="0" layoutInCell="1" allowOverlap="1" wp14:anchorId="778B9D99" wp14:editId="4229EED8">
                    <wp:simplePos x="0" y="0"/>
                    <wp:positionH relativeFrom="page">
                      <wp:posOffset>3171825</wp:posOffset>
                    </wp:positionH>
                    <wp:positionV relativeFrom="page">
                      <wp:posOffset>8696325</wp:posOffset>
                    </wp:positionV>
                    <wp:extent cx="4133850" cy="1077595"/>
                    <wp:effectExtent l="0" t="0" r="0" b="8255"/>
                    <wp:wrapNone/>
                    <wp:docPr id="32" name="Cuadro de texto 32"/>
                    <wp:cNvGraphicFramePr/>
                    <a:graphic xmlns:a="http://schemas.openxmlformats.org/drawingml/2006/main">
                      <a:graphicData uri="http://schemas.microsoft.com/office/word/2010/wordprocessingShape">
                        <wps:wsp>
                          <wps:cNvSpPr txBox="1"/>
                          <wps:spPr>
                            <a:xfrm>
                              <a:off x="0" y="0"/>
                              <a:ext cx="4133850" cy="1077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r>
                                  <w:rPr>
                                    <w:color w:val="5B9BD5" w:themeColor="accent1"/>
                                    <w:sz w:val="26"/>
                                    <w:szCs w:val="26"/>
                                  </w:rPr>
                                  <w:t>Alonso Hernández, Francisco Javier.</w:t>
                                </w:r>
                                <w:r>
                                  <w:rPr>
                                    <w:color w:val="5B9BD5" w:themeColor="accent1"/>
                                    <w:sz w:val="26"/>
                                    <w:szCs w:val="26"/>
                                  </w:rPr>
                                  <w:tab/>
                                  <w:t>49723.</w:t>
                                </w:r>
                              </w:p>
                              <w:p w:rsidR="00360431" w:rsidRDefault="00360431">
                                <w:pPr>
                                  <w:pStyle w:val="Sinespaciado"/>
                                  <w:rPr>
                                    <w:color w:val="5B9BD5" w:themeColor="accent1"/>
                                    <w:sz w:val="26"/>
                                    <w:szCs w:val="26"/>
                                  </w:rPr>
                                </w:pPr>
                                <w:r>
                                  <w:rPr>
                                    <w:color w:val="5B9BD5" w:themeColor="accent1"/>
                                    <w:sz w:val="26"/>
                                    <w:szCs w:val="26"/>
                                  </w:rPr>
                                  <w:t xml:space="preserve">López </w:t>
                                </w:r>
                                <w:proofErr w:type="spellStart"/>
                                <w:r>
                                  <w:rPr>
                                    <w:color w:val="5B9BD5" w:themeColor="accent1"/>
                                    <w:sz w:val="26"/>
                                    <w:szCs w:val="26"/>
                                  </w:rPr>
                                  <w:t>Benedí</w:t>
                                </w:r>
                                <w:proofErr w:type="spellEnd"/>
                                <w:r>
                                  <w:rPr>
                                    <w:color w:val="5B9BD5" w:themeColor="accent1"/>
                                    <w:sz w:val="26"/>
                                    <w:szCs w:val="26"/>
                                  </w:rPr>
                                  <w:t>, Javier.</w:t>
                                </w:r>
                                <w:r>
                                  <w:rPr>
                                    <w:color w:val="5B9BD5" w:themeColor="accent1"/>
                                    <w:sz w:val="26"/>
                                    <w:szCs w:val="26"/>
                                  </w:rPr>
                                  <w:tab/>
                                </w:r>
                                <w:r>
                                  <w:rPr>
                                    <w:color w:val="5B9BD5" w:themeColor="accent1"/>
                                    <w:sz w:val="26"/>
                                    <w:szCs w:val="26"/>
                                  </w:rPr>
                                  <w:tab/>
                                </w:r>
                                <w:r>
                                  <w:rPr>
                                    <w:color w:val="5B9BD5" w:themeColor="accent1"/>
                                    <w:sz w:val="26"/>
                                    <w:szCs w:val="26"/>
                                  </w:rPr>
                                  <w:tab/>
                                  <w:t>49462.</w:t>
                                </w:r>
                              </w:p>
                              <w:p w:rsidR="00360431" w:rsidRDefault="00360431">
                                <w:pPr>
                                  <w:pStyle w:val="Sinespaciado"/>
                                  <w:rPr>
                                    <w:color w:val="5B9BD5" w:themeColor="accent1"/>
                                    <w:sz w:val="26"/>
                                    <w:szCs w:val="26"/>
                                  </w:rPr>
                                </w:pPr>
                                <w:r>
                                  <w:rPr>
                                    <w:color w:val="5B9BD5" w:themeColor="accent1"/>
                                    <w:sz w:val="26"/>
                                    <w:szCs w:val="26"/>
                                  </w:rPr>
                                  <w:t>Lozano Catalán, Miguel Ángel.</w:t>
                                </w:r>
                                <w:r>
                                  <w:rPr>
                                    <w:color w:val="5B9BD5" w:themeColor="accent1"/>
                                    <w:sz w:val="26"/>
                                    <w:szCs w:val="26"/>
                                  </w:rPr>
                                  <w:tab/>
                                </w:r>
                                <w:r>
                                  <w:rPr>
                                    <w:color w:val="5B9BD5" w:themeColor="accent1"/>
                                    <w:sz w:val="26"/>
                                    <w:szCs w:val="26"/>
                                  </w:rPr>
                                  <w:tab/>
                                  <w:t>49504.</w:t>
                                </w:r>
                              </w:p>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p>
                              <w:p w:rsidR="00360431" w:rsidRDefault="00360431">
                                <w:pPr>
                                  <w:pStyle w:val="Sinespaciado"/>
                                  <w:rPr>
                                    <w:color w:val="595959" w:themeColor="text1" w:themeTint="A6"/>
                                    <w:sz w:val="20"/>
                                    <w:szCs w:val="20"/>
                                  </w:rPr>
                                </w:pPr>
                                <w:sdt>
                                  <w:sdtPr>
                                    <w:rPr>
                                      <w:caps/>
                                      <w:color w:val="595959" w:themeColor="text1" w:themeTint="A6"/>
                                      <w:sz w:val="20"/>
                                      <w:szCs w:val="20"/>
                                    </w:rPr>
                                    <w:alias w:val="Compañía"/>
                                    <w:tag w:val=""/>
                                    <w:id w:val="111101180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8B9D99" id="Cuadro de texto 32" o:spid="_x0000_s1056" type="#_x0000_t202" style="position:absolute;margin-left:249.75pt;margin-top:684.75pt;width:325.5pt;height:84.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" filled="f" stroked="f" strokeweight=".5pt">
                    <v:textbox inset="0,0,0,0">
                      <w:txbxContent>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r>
                            <w:rPr>
                              <w:color w:val="5B9BD5" w:themeColor="accent1"/>
                              <w:sz w:val="26"/>
                              <w:szCs w:val="26"/>
                            </w:rPr>
                            <w:t>Alonso Hernández, Francisco Javier.</w:t>
                          </w:r>
                          <w:r>
                            <w:rPr>
                              <w:color w:val="5B9BD5" w:themeColor="accent1"/>
                              <w:sz w:val="26"/>
                              <w:szCs w:val="26"/>
                            </w:rPr>
                            <w:tab/>
                            <w:t>49723.</w:t>
                          </w:r>
                        </w:p>
                        <w:p w:rsidR="00360431" w:rsidRDefault="00360431">
                          <w:pPr>
                            <w:pStyle w:val="Sinespaciado"/>
                            <w:rPr>
                              <w:color w:val="5B9BD5" w:themeColor="accent1"/>
                              <w:sz w:val="26"/>
                              <w:szCs w:val="26"/>
                            </w:rPr>
                          </w:pPr>
                          <w:r>
                            <w:rPr>
                              <w:color w:val="5B9BD5" w:themeColor="accent1"/>
                              <w:sz w:val="26"/>
                              <w:szCs w:val="26"/>
                            </w:rPr>
                            <w:t xml:space="preserve">López </w:t>
                          </w:r>
                          <w:proofErr w:type="spellStart"/>
                          <w:r>
                            <w:rPr>
                              <w:color w:val="5B9BD5" w:themeColor="accent1"/>
                              <w:sz w:val="26"/>
                              <w:szCs w:val="26"/>
                            </w:rPr>
                            <w:t>Benedí</w:t>
                          </w:r>
                          <w:proofErr w:type="spellEnd"/>
                          <w:r>
                            <w:rPr>
                              <w:color w:val="5B9BD5" w:themeColor="accent1"/>
                              <w:sz w:val="26"/>
                              <w:szCs w:val="26"/>
                            </w:rPr>
                            <w:t>, Javier.</w:t>
                          </w:r>
                          <w:r>
                            <w:rPr>
                              <w:color w:val="5B9BD5" w:themeColor="accent1"/>
                              <w:sz w:val="26"/>
                              <w:szCs w:val="26"/>
                            </w:rPr>
                            <w:tab/>
                          </w:r>
                          <w:r>
                            <w:rPr>
                              <w:color w:val="5B9BD5" w:themeColor="accent1"/>
                              <w:sz w:val="26"/>
                              <w:szCs w:val="26"/>
                            </w:rPr>
                            <w:tab/>
                          </w:r>
                          <w:r>
                            <w:rPr>
                              <w:color w:val="5B9BD5" w:themeColor="accent1"/>
                              <w:sz w:val="26"/>
                              <w:szCs w:val="26"/>
                            </w:rPr>
                            <w:tab/>
                            <w:t>49462.</w:t>
                          </w:r>
                        </w:p>
                        <w:p w:rsidR="00360431" w:rsidRDefault="00360431">
                          <w:pPr>
                            <w:pStyle w:val="Sinespaciado"/>
                            <w:rPr>
                              <w:color w:val="5B9BD5" w:themeColor="accent1"/>
                              <w:sz w:val="26"/>
                              <w:szCs w:val="26"/>
                            </w:rPr>
                          </w:pPr>
                          <w:r>
                            <w:rPr>
                              <w:color w:val="5B9BD5" w:themeColor="accent1"/>
                              <w:sz w:val="26"/>
                              <w:szCs w:val="26"/>
                            </w:rPr>
                            <w:t>Lozano Catalán, Miguel Ángel.</w:t>
                          </w:r>
                          <w:r>
                            <w:rPr>
                              <w:color w:val="5B9BD5" w:themeColor="accent1"/>
                              <w:sz w:val="26"/>
                              <w:szCs w:val="26"/>
                            </w:rPr>
                            <w:tab/>
                          </w:r>
                          <w:r>
                            <w:rPr>
                              <w:color w:val="5B9BD5" w:themeColor="accent1"/>
                              <w:sz w:val="26"/>
                              <w:szCs w:val="26"/>
                            </w:rPr>
                            <w:tab/>
                            <w:t>49504.</w:t>
                          </w:r>
                        </w:p>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p>
                        <w:p w:rsidR="00360431" w:rsidRDefault="00360431">
                          <w:pPr>
                            <w:pStyle w:val="Sinespaciado"/>
                            <w:rPr>
                              <w:color w:val="5B9BD5" w:themeColor="accent1"/>
                              <w:sz w:val="26"/>
                              <w:szCs w:val="26"/>
                            </w:rPr>
                          </w:pPr>
                        </w:p>
                        <w:p w:rsidR="00360431" w:rsidRDefault="00360431">
                          <w:pPr>
                            <w:pStyle w:val="Sinespaciado"/>
                            <w:rPr>
                              <w:color w:val="595959" w:themeColor="text1" w:themeTint="A6"/>
                              <w:sz w:val="20"/>
                              <w:szCs w:val="20"/>
                            </w:rPr>
                          </w:pPr>
                          <w:sdt>
                            <w:sdtPr>
                              <w:rPr>
                                <w:caps/>
                                <w:color w:val="595959" w:themeColor="text1" w:themeTint="A6"/>
                                <w:sz w:val="20"/>
                                <w:szCs w:val="20"/>
                              </w:rPr>
                              <w:alias w:val="Compañía"/>
                              <w:tag w:val=""/>
                              <w:id w:val="1111011804"/>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br w:type="page"/>
          </w:r>
        </w:p>
      </w:sdtContent>
    </w:sdt>
    <w:p w:rsidR="00F478B6" w:rsidRDefault="00F478B6" w:rsidP="00D12162">
      <w:pPr>
        <w:pStyle w:val="Ttulo1"/>
        <w:numPr>
          <w:ilvl w:val="1"/>
          <w:numId w:val="12"/>
        </w:numPr>
        <w:jc w:val="center"/>
      </w:pPr>
      <w:r>
        <w:lastRenderedPageBreak/>
        <w:t>Índice de contenidos</w:t>
      </w:r>
    </w:p>
    <w:p w:rsidR="00F478B6" w:rsidRDefault="00F478B6" w:rsidP="00F478B6"/>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Introducción – Máquina expendedora de refrescos……………………………</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Descripción de la estrategia y algoritmos desarrollados para realizar el trabajo,</w:t>
      </w:r>
    </w:p>
    <w:p w:rsidR="00360431" w:rsidRPr="00E62E12" w:rsidRDefault="00E62E12" w:rsidP="00360431">
      <w:pPr>
        <w:pStyle w:val="Prrafodelista"/>
        <w:rPr>
          <w:rFonts w:asciiTheme="majorHAnsi" w:hAnsiTheme="majorHAnsi"/>
        </w:rPr>
      </w:pPr>
      <w:r>
        <w:rPr>
          <w:rFonts w:asciiTheme="majorHAnsi" w:hAnsiTheme="majorHAnsi"/>
        </w:rPr>
        <w:t>j</w:t>
      </w:r>
      <w:r w:rsidR="00360431" w:rsidRPr="00E62E12">
        <w:rPr>
          <w:rFonts w:asciiTheme="majorHAnsi" w:hAnsiTheme="majorHAnsi"/>
        </w:rPr>
        <w:t>ustificando las soluciones adoptadas…………………………………………………</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Casos de uso del diseño………………………………………………………….</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Descripción del esquema de componentes del diseño…………..</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Esquemas y diagramas del diseño……………………………………………..</w:t>
      </w:r>
    </w:p>
    <w:p w:rsidR="00F478B6" w:rsidRPr="00E62E12" w:rsidRDefault="00F478B6" w:rsidP="00F478B6">
      <w:pPr>
        <w:rPr>
          <w:rFonts w:asciiTheme="majorHAnsi" w:hAnsiTheme="majorHAnsi"/>
        </w:rPr>
      </w:pPr>
    </w:p>
    <w:p w:rsidR="00360431" w:rsidRPr="00E62E12" w:rsidRDefault="00360431" w:rsidP="00360431">
      <w:pPr>
        <w:pStyle w:val="Prrafodelista"/>
        <w:numPr>
          <w:ilvl w:val="0"/>
          <w:numId w:val="11"/>
        </w:numPr>
        <w:rPr>
          <w:rFonts w:asciiTheme="majorHAnsi" w:hAnsiTheme="majorHAnsi"/>
        </w:rPr>
      </w:pPr>
      <w:r w:rsidRPr="00E62E12">
        <w:rPr>
          <w:rFonts w:asciiTheme="majorHAnsi" w:hAnsiTheme="majorHAnsi"/>
        </w:rPr>
        <w:t xml:space="preserve">Explicación detallada del funcionamiento de cada uno de los bloques </w:t>
      </w:r>
    </w:p>
    <w:p w:rsidR="00F478B6" w:rsidRPr="00E62E12" w:rsidRDefault="00E62E12" w:rsidP="00360431">
      <w:pPr>
        <w:ind w:left="709" w:firstLine="709"/>
        <w:rPr>
          <w:rFonts w:asciiTheme="majorHAnsi" w:hAnsiTheme="majorHAnsi"/>
        </w:rPr>
      </w:pPr>
      <w:proofErr w:type="gramStart"/>
      <w:r>
        <w:rPr>
          <w:rFonts w:asciiTheme="majorHAnsi" w:hAnsiTheme="majorHAnsi"/>
        </w:rPr>
        <w:t>f</w:t>
      </w:r>
      <w:r w:rsidR="00360431" w:rsidRPr="00E62E12">
        <w:rPr>
          <w:rFonts w:asciiTheme="majorHAnsi" w:hAnsiTheme="majorHAnsi"/>
        </w:rPr>
        <w:t>uncionales</w:t>
      </w:r>
      <w:proofErr w:type="gramEnd"/>
      <w:r w:rsidR="00360431" w:rsidRPr="00E62E12">
        <w:rPr>
          <w:rFonts w:asciiTheme="majorHAnsi" w:hAnsiTheme="majorHAnsi"/>
        </w:rPr>
        <w:t xml:space="preserve"> y de su interfaz……………………………………………</w:t>
      </w:r>
    </w:p>
    <w:p w:rsidR="00360431" w:rsidRPr="00E62E12" w:rsidRDefault="00360431" w:rsidP="00360431">
      <w:pPr>
        <w:rPr>
          <w:rFonts w:asciiTheme="majorHAnsi" w:hAnsiTheme="majorHAnsi"/>
        </w:rPr>
      </w:pPr>
    </w:p>
    <w:p w:rsidR="00F478B6" w:rsidRPr="00E62E12" w:rsidRDefault="00360431" w:rsidP="00E62E12">
      <w:pPr>
        <w:pStyle w:val="Prrafodelista"/>
        <w:numPr>
          <w:ilvl w:val="1"/>
          <w:numId w:val="11"/>
        </w:numPr>
        <w:rPr>
          <w:rFonts w:asciiTheme="majorHAnsi" w:hAnsiTheme="majorHAnsi"/>
        </w:rPr>
      </w:pPr>
      <w:r w:rsidRPr="00E62E12">
        <w:rPr>
          <w:rFonts w:asciiTheme="majorHAnsi" w:hAnsiTheme="majorHAnsi"/>
        </w:rPr>
        <w:t>Sincronizador…………</w:t>
      </w:r>
      <w:r w:rsidR="007D472E" w:rsidRPr="00E62E12">
        <w:rPr>
          <w:rFonts w:asciiTheme="majorHAnsi" w:hAnsiTheme="majorHAnsi"/>
        </w:rPr>
        <w:t>………………………………………………………….</w:t>
      </w:r>
    </w:p>
    <w:p w:rsidR="00F478B6" w:rsidRPr="00E62E12" w:rsidRDefault="00360431" w:rsidP="00F478B6">
      <w:pPr>
        <w:pStyle w:val="Prrafodelista"/>
        <w:numPr>
          <w:ilvl w:val="1"/>
          <w:numId w:val="11"/>
        </w:numPr>
        <w:rPr>
          <w:rFonts w:asciiTheme="majorHAnsi" w:hAnsiTheme="majorHAnsi"/>
        </w:rPr>
      </w:pPr>
      <w:r w:rsidRPr="00E62E12">
        <w:rPr>
          <w:rFonts w:asciiTheme="majorHAnsi" w:hAnsiTheme="majorHAnsi"/>
        </w:rPr>
        <w:t xml:space="preserve"> Codificador de monedas</w:t>
      </w:r>
      <w:r w:rsidR="007D472E" w:rsidRPr="00E62E12">
        <w:rPr>
          <w:rFonts w:asciiTheme="majorHAnsi" w:hAnsiTheme="majorHAnsi"/>
        </w:rPr>
        <w:t>……………………………………………………………….</w:t>
      </w:r>
    </w:p>
    <w:p w:rsidR="00F478B6" w:rsidRPr="00E62E12" w:rsidRDefault="00360431" w:rsidP="00F478B6">
      <w:pPr>
        <w:pStyle w:val="Prrafodelista"/>
        <w:numPr>
          <w:ilvl w:val="1"/>
          <w:numId w:val="11"/>
        </w:numPr>
        <w:rPr>
          <w:rFonts w:asciiTheme="majorHAnsi" w:hAnsiTheme="majorHAnsi"/>
        </w:rPr>
      </w:pPr>
      <w:r w:rsidRPr="00E62E12">
        <w:rPr>
          <w:rFonts w:asciiTheme="majorHAnsi" w:hAnsiTheme="majorHAnsi"/>
        </w:rPr>
        <w:t xml:space="preserve"> Sumador recursivo</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6.4.</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Codificador de producto</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6.5.</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Comparador</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6.6.</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Restador</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6.7.</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Devolución</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6.8.</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Máquina de estados</w:t>
      </w:r>
      <w:r w:rsidR="007D472E" w:rsidRPr="00E62E12">
        <w:rPr>
          <w:rFonts w:asciiTheme="majorHAnsi" w:hAnsiTheme="majorHAnsi"/>
        </w:rPr>
        <w:t>………………………………………………………………………</w:t>
      </w:r>
    </w:p>
    <w:p w:rsidR="00693884" w:rsidRPr="00E62E12" w:rsidRDefault="00693884" w:rsidP="00F478B6">
      <w:pPr>
        <w:rPr>
          <w:rFonts w:asciiTheme="majorHAnsi" w:hAnsiTheme="majorHAnsi"/>
        </w:rPr>
      </w:pPr>
      <w:r w:rsidRPr="00E62E12">
        <w:rPr>
          <w:rFonts w:asciiTheme="majorHAnsi" w:hAnsiTheme="majorHAnsi"/>
        </w:rPr>
        <w:tab/>
        <w:t xml:space="preserve">6.9. </w:t>
      </w:r>
      <w:r w:rsidR="00E62E12">
        <w:rPr>
          <w:rFonts w:asciiTheme="majorHAnsi" w:hAnsiTheme="majorHAnsi"/>
        </w:rPr>
        <w:tab/>
      </w:r>
      <w:r w:rsidRPr="00E62E12">
        <w:rPr>
          <w:rFonts w:asciiTheme="majorHAnsi" w:hAnsiTheme="majorHAnsi"/>
        </w:rPr>
        <w:t>Conversor Binario 8 bits – BCD 4 bits……………</w:t>
      </w:r>
      <w:r w:rsidR="007D472E" w:rsidRPr="00E62E12">
        <w:rPr>
          <w:rFonts w:asciiTheme="majorHAnsi" w:hAnsiTheme="majorHAnsi"/>
        </w:rPr>
        <w:t>……………………………………</w:t>
      </w:r>
    </w:p>
    <w:p w:rsidR="00693884" w:rsidRPr="00E62E12" w:rsidRDefault="00693884" w:rsidP="00F478B6">
      <w:pPr>
        <w:rPr>
          <w:rFonts w:asciiTheme="majorHAnsi" w:hAnsiTheme="majorHAnsi"/>
        </w:rPr>
      </w:pPr>
      <w:r w:rsidRPr="00E62E12">
        <w:rPr>
          <w:rFonts w:asciiTheme="majorHAnsi" w:hAnsiTheme="majorHAnsi"/>
        </w:rPr>
        <w:tab/>
        <w:t>6.10.</w:t>
      </w:r>
      <w:r w:rsidR="00E62E12">
        <w:rPr>
          <w:rFonts w:asciiTheme="majorHAnsi" w:hAnsiTheme="majorHAnsi"/>
        </w:rPr>
        <w:t xml:space="preserve">   </w:t>
      </w:r>
      <w:r w:rsidRPr="00E62E12">
        <w:rPr>
          <w:rFonts w:asciiTheme="majorHAnsi" w:hAnsiTheme="majorHAnsi"/>
        </w:rPr>
        <w:t xml:space="preserve"> </w:t>
      </w:r>
      <w:proofErr w:type="spellStart"/>
      <w:r w:rsidRPr="00E62E12">
        <w:rPr>
          <w:rFonts w:asciiTheme="majorHAnsi" w:hAnsiTheme="majorHAnsi"/>
        </w:rPr>
        <w:t>Prescaler</w:t>
      </w:r>
      <w:proofErr w:type="spellEnd"/>
      <w:r w:rsidRPr="00E62E12">
        <w:rPr>
          <w:rFonts w:asciiTheme="majorHAnsi" w:hAnsiTheme="majorHAnsi"/>
        </w:rPr>
        <w:t xml:space="preserve"> (Divisor de frecuencia de reloj) de 50MHz a 100 Hz……………</w:t>
      </w:r>
      <w:r w:rsidR="007D472E" w:rsidRPr="00E62E12">
        <w:rPr>
          <w:rFonts w:asciiTheme="majorHAnsi" w:hAnsiTheme="majorHAnsi"/>
        </w:rPr>
        <w:t>…………..</w:t>
      </w:r>
    </w:p>
    <w:p w:rsidR="00693884" w:rsidRPr="00E62E12" w:rsidRDefault="00693884" w:rsidP="00F478B6">
      <w:pPr>
        <w:rPr>
          <w:rFonts w:asciiTheme="majorHAnsi" w:hAnsiTheme="majorHAnsi"/>
        </w:rPr>
      </w:pPr>
      <w:r w:rsidRPr="00E62E12">
        <w:rPr>
          <w:rFonts w:asciiTheme="majorHAnsi" w:hAnsiTheme="majorHAnsi"/>
        </w:rPr>
        <w:tab/>
        <w:t xml:space="preserve">6.11. </w:t>
      </w:r>
      <w:r w:rsidR="00E62E12">
        <w:rPr>
          <w:rFonts w:asciiTheme="majorHAnsi" w:hAnsiTheme="majorHAnsi"/>
        </w:rPr>
        <w:t xml:space="preserve">   </w:t>
      </w:r>
      <w:r w:rsidRPr="00E62E12">
        <w:rPr>
          <w:rFonts w:asciiTheme="majorHAnsi" w:hAnsiTheme="majorHAnsi"/>
        </w:rPr>
        <w:t xml:space="preserve">Decodificador BCD 4 bits – 7 segmentos para </w:t>
      </w:r>
      <w:proofErr w:type="spellStart"/>
      <w:r w:rsidRPr="00E62E12">
        <w:rPr>
          <w:rFonts w:asciiTheme="majorHAnsi" w:hAnsiTheme="majorHAnsi"/>
        </w:rPr>
        <w:t>Display</w:t>
      </w:r>
      <w:proofErr w:type="spellEnd"/>
      <w:r w:rsidRPr="00E62E12">
        <w:rPr>
          <w:rFonts w:asciiTheme="majorHAnsi" w:hAnsiTheme="majorHAnsi"/>
        </w:rPr>
        <w:t xml:space="preserve"> de </w:t>
      </w:r>
      <w:proofErr w:type="spellStart"/>
      <w:r w:rsidRPr="00E62E12">
        <w:rPr>
          <w:rFonts w:asciiTheme="majorHAnsi" w:hAnsiTheme="majorHAnsi"/>
        </w:rPr>
        <w:t>Leds</w:t>
      </w:r>
      <w:proofErr w:type="spellEnd"/>
      <w:r w:rsidRPr="00E62E12">
        <w:rPr>
          <w:rFonts w:asciiTheme="majorHAnsi" w:hAnsiTheme="majorHAnsi"/>
        </w:rPr>
        <w:t>…………</w:t>
      </w:r>
      <w:r w:rsidR="007D472E" w:rsidRPr="00E62E12">
        <w:rPr>
          <w:rFonts w:asciiTheme="majorHAnsi" w:hAnsiTheme="majorHAnsi"/>
        </w:rPr>
        <w:t>………….</w:t>
      </w:r>
    </w:p>
    <w:p w:rsidR="00693884" w:rsidRPr="00E62E12" w:rsidRDefault="00693884" w:rsidP="00F478B6">
      <w:pPr>
        <w:rPr>
          <w:rFonts w:asciiTheme="majorHAnsi" w:hAnsiTheme="majorHAnsi"/>
        </w:rPr>
      </w:pPr>
      <w:r w:rsidRPr="00E62E12">
        <w:rPr>
          <w:rFonts w:asciiTheme="majorHAnsi" w:hAnsiTheme="majorHAnsi"/>
        </w:rPr>
        <w:tab/>
        <w:t xml:space="preserve">6.12. </w:t>
      </w:r>
      <w:r w:rsidR="00E62E12">
        <w:rPr>
          <w:rFonts w:asciiTheme="majorHAnsi" w:hAnsiTheme="majorHAnsi"/>
        </w:rPr>
        <w:t xml:space="preserve">   </w:t>
      </w:r>
      <w:r w:rsidRPr="00E62E12">
        <w:rPr>
          <w:rFonts w:asciiTheme="majorHAnsi" w:hAnsiTheme="majorHAnsi"/>
        </w:rPr>
        <w:t>Multiplexor con cambio de señal de consigna automá</w:t>
      </w:r>
      <w:r w:rsidR="007D472E" w:rsidRPr="00E62E12">
        <w:rPr>
          <w:rFonts w:asciiTheme="majorHAnsi" w:hAnsiTheme="majorHAnsi"/>
        </w:rPr>
        <w:t>tico</w:t>
      </w:r>
    </w:p>
    <w:p w:rsidR="007D472E" w:rsidRPr="00E62E12" w:rsidRDefault="00693884" w:rsidP="00693884">
      <w:pPr>
        <w:ind w:left="709" w:firstLine="709"/>
        <w:rPr>
          <w:rFonts w:asciiTheme="majorHAnsi" w:hAnsiTheme="majorHAnsi"/>
        </w:rPr>
      </w:pPr>
      <w:proofErr w:type="gramStart"/>
      <w:r w:rsidRPr="00E62E12">
        <w:rPr>
          <w:rFonts w:asciiTheme="majorHAnsi" w:hAnsiTheme="majorHAnsi"/>
        </w:rPr>
        <w:t>por</w:t>
      </w:r>
      <w:proofErr w:type="gramEnd"/>
      <w:r w:rsidRPr="00E62E12">
        <w:rPr>
          <w:rFonts w:asciiTheme="majorHAnsi" w:hAnsiTheme="majorHAnsi"/>
        </w:rPr>
        <w:t xml:space="preserve"> pulso de reloj, para </w:t>
      </w:r>
      <w:r w:rsidR="007D472E" w:rsidRPr="00E62E12">
        <w:rPr>
          <w:rFonts w:asciiTheme="majorHAnsi" w:hAnsiTheme="majorHAnsi"/>
        </w:rPr>
        <w:t xml:space="preserve">control de los 4 </w:t>
      </w:r>
      <w:proofErr w:type="spellStart"/>
      <w:r w:rsidR="007D472E" w:rsidRPr="00E62E12">
        <w:rPr>
          <w:rFonts w:asciiTheme="majorHAnsi" w:hAnsiTheme="majorHAnsi"/>
        </w:rPr>
        <w:t>displays</w:t>
      </w:r>
      <w:proofErr w:type="spellEnd"/>
      <w:r w:rsidR="007D472E" w:rsidRPr="00E62E12">
        <w:rPr>
          <w:rFonts w:asciiTheme="majorHAnsi" w:hAnsiTheme="majorHAnsi"/>
        </w:rPr>
        <w:t xml:space="preserve"> de la </w:t>
      </w:r>
    </w:p>
    <w:p w:rsidR="00693884" w:rsidRPr="00E62E12" w:rsidRDefault="007D472E" w:rsidP="00693884">
      <w:pPr>
        <w:ind w:left="709" w:firstLine="709"/>
        <w:rPr>
          <w:rFonts w:asciiTheme="majorHAnsi" w:hAnsiTheme="majorHAnsi"/>
        </w:rPr>
      </w:pPr>
      <w:r w:rsidRPr="00E62E12">
        <w:rPr>
          <w:rFonts w:asciiTheme="majorHAnsi" w:hAnsiTheme="majorHAnsi"/>
        </w:rPr>
        <w:t>FPGA de forma independiente………………………………………………………</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r w:rsidRPr="00E62E12">
        <w:rPr>
          <w:rFonts w:asciiTheme="majorHAnsi" w:hAnsiTheme="majorHAnsi"/>
        </w:rPr>
        <w:t>Entradas / Salidas utilizadas de la placa de entrenamiento Spartan3……………</w:t>
      </w:r>
      <w:r w:rsidR="007D472E" w:rsidRPr="00E62E12">
        <w:rPr>
          <w:rFonts w:asciiTheme="majorHAnsi" w:hAnsiTheme="majorHAnsi"/>
        </w:rPr>
        <w:t>……………</w:t>
      </w:r>
    </w:p>
    <w:p w:rsidR="00F478B6" w:rsidRPr="00E62E12" w:rsidRDefault="00F478B6" w:rsidP="00F478B6">
      <w:pPr>
        <w:rPr>
          <w:rFonts w:asciiTheme="majorHAnsi" w:hAnsiTheme="majorHAnsi"/>
        </w:rPr>
      </w:pPr>
    </w:p>
    <w:p w:rsidR="00F478B6" w:rsidRPr="00E62E12" w:rsidRDefault="00360431" w:rsidP="00F478B6">
      <w:pPr>
        <w:pStyle w:val="Prrafodelista"/>
        <w:numPr>
          <w:ilvl w:val="0"/>
          <w:numId w:val="11"/>
        </w:numPr>
        <w:rPr>
          <w:rFonts w:asciiTheme="majorHAnsi" w:hAnsiTheme="majorHAnsi"/>
        </w:rPr>
      </w:pPr>
      <w:proofErr w:type="spellStart"/>
      <w:r w:rsidRPr="00E62E12">
        <w:rPr>
          <w:rFonts w:asciiTheme="majorHAnsi" w:hAnsiTheme="majorHAnsi"/>
        </w:rPr>
        <w:t>Testbenches</w:t>
      </w:r>
      <w:proofErr w:type="spellEnd"/>
      <w:r w:rsidRPr="00E62E12">
        <w:rPr>
          <w:rFonts w:asciiTheme="majorHAnsi" w:hAnsiTheme="majorHAnsi"/>
        </w:rPr>
        <w:t xml:space="preserve"> realizados</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8.1</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Notas generales…………………</w:t>
      </w:r>
      <w:r w:rsidR="007D472E" w:rsidRPr="00E62E12">
        <w:rPr>
          <w:rFonts w:asciiTheme="majorHAnsi" w:hAnsiTheme="majorHAnsi"/>
        </w:rPr>
        <w:t>………………………………………………………..</w:t>
      </w:r>
    </w:p>
    <w:p w:rsidR="00F478B6" w:rsidRPr="00E62E12" w:rsidRDefault="00F478B6" w:rsidP="00F478B6">
      <w:pPr>
        <w:ind w:firstLine="709"/>
        <w:rPr>
          <w:rFonts w:asciiTheme="majorHAnsi" w:hAnsiTheme="majorHAnsi"/>
        </w:rPr>
      </w:pPr>
      <w:r w:rsidRPr="00E62E12">
        <w:rPr>
          <w:rFonts w:asciiTheme="majorHAnsi" w:hAnsiTheme="majorHAnsi"/>
        </w:rPr>
        <w:t>8.2</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 xml:space="preserve">Sincronizador: </w:t>
      </w:r>
      <w:proofErr w:type="spellStart"/>
      <w:r w:rsidR="00360431" w:rsidRPr="00E62E12">
        <w:rPr>
          <w:rFonts w:asciiTheme="majorHAnsi" w:hAnsiTheme="majorHAnsi"/>
        </w:rPr>
        <w:t>SYNC_tb.vhd</w:t>
      </w:r>
      <w:proofErr w:type="spellEnd"/>
      <w:r w:rsidR="00360431" w:rsidRPr="00E62E12">
        <w:rPr>
          <w:rFonts w:asciiTheme="majorHAnsi" w:hAnsiTheme="majorHAnsi"/>
        </w:rPr>
        <w:t>……………</w:t>
      </w:r>
      <w:r w:rsidR="007D472E" w:rsidRPr="00E62E12">
        <w:rPr>
          <w:rFonts w:asciiTheme="majorHAnsi" w:hAnsiTheme="majorHAnsi"/>
        </w:rPr>
        <w:t>……………………………………………</w:t>
      </w:r>
    </w:p>
    <w:p w:rsidR="00F478B6" w:rsidRPr="00E62E12" w:rsidRDefault="00F478B6" w:rsidP="00F478B6">
      <w:pPr>
        <w:ind w:firstLine="709"/>
        <w:rPr>
          <w:rFonts w:asciiTheme="majorHAnsi" w:hAnsiTheme="majorHAnsi"/>
        </w:rPr>
      </w:pPr>
      <w:r w:rsidRPr="00E62E12">
        <w:rPr>
          <w:rFonts w:asciiTheme="majorHAnsi" w:hAnsiTheme="majorHAnsi"/>
        </w:rPr>
        <w:t>8.3</w:t>
      </w:r>
      <w:r w:rsidR="00360431" w:rsidRPr="00E62E12">
        <w:rPr>
          <w:rFonts w:asciiTheme="majorHAnsi" w:hAnsiTheme="majorHAnsi"/>
        </w:rPr>
        <w:t>.</w:t>
      </w:r>
      <w:r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Estabilizador (</w:t>
      </w:r>
      <w:proofErr w:type="spellStart"/>
      <w:r w:rsidR="00360431" w:rsidRPr="00E62E12">
        <w:rPr>
          <w:rFonts w:asciiTheme="majorHAnsi" w:hAnsiTheme="majorHAnsi"/>
        </w:rPr>
        <w:t>Antirrebote</w:t>
      </w:r>
      <w:proofErr w:type="spellEnd"/>
      <w:r w:rsidR="00360431" w:rsidRPr="00E62E12">
        <w:rPr>
          <w:rFonts w:asciiTheme="majorHAnsi" w:hAnsiTheme="majorHAnsi"/>
        </w:rPr>
        <w:t xml:space="preserve">): </w:t>
      </w:r>
      <w:proofErr w:type="spellStart"/>
      <w:r w:rsidR="00360431" w:rsidRPr="00E62E12">
        <w:rPr>
          <w:rFonts w:asciiTheme="majorHAnsi" w:hAnsiTheme="majorHAnsi"/>
        </w:rPr>
        <w:t>Estabilizador_tb.vhd</w:t>
      </w:r>
      <w:proofErr w:type="spellEnd"/>
      <w:r w:rsidR="00360431" w:rsidRPr="00E62E12">
        <w:rPr>
          <w:rFonts w:asciiTheme="majorHAnsi" w:hAnsiTheme="majorHAnsi"/>
        </w:rPr>
        <w:t>……………</w:t>
      </w:r>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8.4</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Codificador de monedas:</w:t>
      </w:r>
      <w:r w:rsidR="007D472E" w:rsidRPr="00E62E12">
        <w:rPr>
          <w:rFonts w:asciiTheme="majorHAnsi" w:hAnsiTheme="majorHAnsi"/>
        </w:rPr>
        <w:t xml:space="preserve"> </w:t>
      </w:r>
      <w:proofErr w:type="spellStart"/>
      <w:r w:rsidR="007D472E" w:rsidRPr="00E62E12">
        <w:rPr>
          <w:rFonts w:asciiTheme="majorHAnsi" w:hAnsiTheme="majorHAnsi"/>
        </w:rPr>
        <w:t>Codificador_monedas_tb.vhd</w:t>
      </w:r>
      <w:proofErr w:type="spellEnd"/>
      <w:r w:rsidR="007D472E" w:rsidRPr="00E62E12">
        <w:rPr>
          <w:rFonts w:asciiTheme="majorHAnsi" w:hAnsiTheme="majorHAnsi"/>
        </w:rPr>
        <w:t>……………………………..</w:t>
      </w:r>
    </w:p>
    <w:p w:rsidR="007D472E" w:rsidRPr="00E62E12" w:rsidRDefault="00F478B6" w:rsidP="00F478B6">
      <w:pPr>
        <w:rPr>
          <w:rFonts w:asciiTheme="majorHAnsi" w:hAnsiTheme="majorHAnsi"/>
        </w:rPr>
      </w:pPr>
      <w:r w:rsidRPr="00E62E12">
        <w:rPr>
          <w:rFonts w:asciiTheme="majorHAnsi" w:hAnsiTheme="majorHAnsi"/>
        </w:rPr>
        <w:tab/>
        <w:t>8.5</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Codificador de producto</w:t>
      </w:r>
      <w:r w:rsidR="007D472E" w:rsidRPr="00E62E12">
        <w:rPr>
          <w:rFonts w:asciiTheme="majorHAnsi" w:hAnsiTheme="majorHAnsi"/>
        </w:rPr>
        <w:t xml:space="preserve">: </w:t>
      </w:r>
      <w:proofErr w:type="spellStart"/>
      <w:r w:rsidR="007D472E" w:rsidRPr="00E62E12">
        <w:rPr>
          <w:rFonts w:asciiTheme="majorHAnsi" w:hAnsiTheme="majorHAnsi"/>
        </w:rPr>
        <w:t>Codificador_pdto_tb.vhd</w:t>
      </w:r>
      <w:proofErr w:type="spellEnd"/>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8.6</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Comparador de tres salidas:</w:t>
      </w:r>
      <w:r w:rsidR="007D472E" w:rsidRPr="00E62E12">
        <w:rPr>
          <w:rFonts w:asciiTheme="majorHAnsi" w:hAnsiTheme="majorHAnsi"/>
        </w:rPr>
        <w:t xml:space="preserve"> Comparador_3outs_tb.vhd…………………</w:t>
      </w:r>
    </w:p>
    <w:p w:rsidR="00F478B6" w:rsidRPr="00E62E12" w:rsidRDefault="00F478B6" w:rsidP="00F478B6">
      <w:pPr>
        <w:rPr>
          <w:rFonts w:asciiTheme="majorHAnsi" w:hAnsiTheme="majorHAnsi"/>
        </w:rPr>
      </w:pPr>
      <w:r w:rsidRPr="00E62E12">
        <w:rPr>
          <w:rFonts w:asciiTheme="majorHAnsi" w:hAnsiTheme="majorHAnsi"/>
        </w:rPr>
        <w:tab/>
        <w:t>8.7</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 xml:space="preserve">Sumador: </w:t>
      </w:r>
      <w:proofErr w:type="spellStart"/>
      <w:r w:rsidR="00360431" w:rsidRPr="00E62E12">
        <w:rPr>
          <w:rFonts w:asciiTheme="majorHAnsi" w:hAnsiTheme="majorHAnsi"/>
        </w:rPr>
        <w:t>Sumador_tb.vhd</w:t>
      </w:r>
      <w:proofErr w:type="spellEnd"/>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8.8</w:t>
      </w:r>
      <w:r w:rsidR="00360431" w:rsidRPr="00E62E12">
        <w:rPr>
          <w:rFonts w:asciiTheme="majorHAnsi" w:hAnsiTheme="majorHAnsi"/>
        </w:rPr>
        <w:t xml:space="preserve">. </w:t>
      </w:r>
      <w:r w:rsidR="00E62E12">
        <w:rPr>
          <w:rFonts w:asciiTheme="majorHAnsi" w:hAnsiTheme="majorHAnsi"/>
        </w:rPr>
        <w:tab/>
      </w:r>
      <w:r w:rsidR="00360431" w:rsidRPr="00E62E12">
        <w:rPr>
          <w:rFonts w:asciiTheme="majorHAnsi" w:hAnsiTheme="majorHAnsi"/>
        </w:rPr>
        <w:t xml:space="preserve">Restador: </w:t>
      </w:r>
      <w:proofErr w:type="spellStart"/>
      <w:r w:rsidR="00360431" w:rsidRPr="00E62E12">
        <w:rPr>
          <w:rFonts w:asciiTheme="majorHAnsi" w:hAnsiTheme="majorHAnsi"/>
        </w:rPr>
        <w:t>Restador</w:t>
      </w:r>
      <w:r w:rsidR="00693884" w:rsidRPr="00E62E12">
        <w:rPr>
          <w:rFonts w:asciiTheme="majorHAnsi" w:hAnsiTheme="majorHAnsi"/>
        </w:rPr>
        <w:t>_tb.vhd</w:t>
      </w:r>
      <w:proofErr w:type="spellEnd"/>
      <w:r w:rsidR="007D472E" w:rsidRPr="00E62E12">
        <w:rPr>
          <w:rFonts w:asciiTheme="majorHAnsi" w:hAnsiTheme="majorHAnsi"/>
        </w:rPr>
        <w:t>……………………………………………………….</w:t>
      </w:r>
    </w:p>
    <w:p w:rsidR="00F478B6" w:rsidRPr="00E62E12" w:rsidRDefault="00F478B6" w:rsidP="00F478B6">
      <w:pPr>
        <w:ind w:firstLine="709"/>
        <w:rPr>
          <w:rFonts w:asciiTheme="majorHAnsi" w:hAnsiTheme="majorHAnsi"/>
        </w:rPr>
      </w:pPr>
      <w:r w:rsidRPr="00E62E12">
        <w:rPr>
          <w:rFonts w:asciiTheme="majorHAnsi" w:hAnsiTheme="majorHAnsi"/>
        </w:rPr>
        <w:t>8.9</w:t>
      </w:r>
      <w:r w:rsidR="00360431" w:rsidRPr="00E62E12">
        <w:rPr>
          <w:rFonts w:asciiTheme="majorHAnsi" w:hAnsiTheme="majorHAnsi"/>
        </w:rPr>
        <w:t>.</w:t>
      </w:r>
      <w:r w:rsidR="00693884" w:rsidRPr="00E62E12">
        <w:rPr>
          <w:rFonts w:asciiTheme="majorHAnsi" w:hAnsiTheme="majorHAnsi"/>
        </w:rPr>
        <w:t xml:space="preserve"> </w:t>
      </w:r>
      <w:r w:rsidR="00E62E12">
        <w:rPr>
          <w:rFonts w:asciiTheme="majorHAnsi" w:hAnsiTheme="majorHAnsi"/>
        </w:rPr>
        <w:tab/>
      </w:r>
      <w:r w:rsidR="00693884" w:rsidRPr="00E62E12">
        <w:rPr>
          <w:rFonts w:asciiTheme="majorHAnsi" w:hAnsiTheme="majorHAnsi"/>
        </w:rPr>
        <w:t xml:space="preserve">Devolución: </w:t>
      </w:r>
      <w:proofErr w:type="spellStart"/>
      <w:r w:rsidR="00693884" w:rsidRPr="00E62E12">
        <w:rPr>
          <w:rFonts w:asciiTheme="majorHAnsi" w:hAnsiTheme="majorHAnsi"/>
        </w:rPr>
        <w:t>devolución_tb.vhd</w:t>
      </w:r>
      <w:proofErr w:type="spellEnd"/>
      <w:r w:rsidR="007D472E" w:rsidRPr="00E62E12">
        <w:rPr>
          <w:rFonts w:asciiTheme="majorHAnsi" w:hAnsiTheme="majorHAnsi"/>
        </w:rPr>
        <w:t>……………………………………………………….</w:t>
      </w:r>
    </w:p>
    <w:p w:rsidR="00F478B6" w:rsidRPr="00E62E12" w:rsidRDefault="00F478B6" w:rsidP="00F478B6">
      <w:pPr>
        <w:rPr>
          <w:rFonts w:asciiTheme="majorHAnsi" w:hAnsiTheme="majorHAnsi"/>
        </w:rPr>
      </w:pPr>
      <w:r w:rsidRPr="00E62E12">
        <w:rPr>
          <w:rFonts w:asciiTheme="majorHAnsi" w:hAnsiTheme="majorHAnsi"/>
        </w:rPr>
        <w:tab/>
        <w:t>8.10.</w:t>
      </w:r>
      <w:r w:rsidR="00E62E12">
        <w:rPr>
          <w:rFonts w:asciiTheme="majorHAnsi" w:hAnsiTheme="majorHAnsi"/>
        </w:rPr>
        <w:tab/>
      </w:r>
      <w:r w:rsidR="00693884" w:rsidRPr="00E62E12">
        <w:rPr>
          <w:rFonts w:asciiTheme="majorHAnsi" w:hAnsiTheme="majorHAnsi"/>
        </w:rPr>
        <w:t xml:space="preserve"> Máquina de estados: </w:t>
      </w:r>
      <w:proofErr w:type="spellStart"/>
      <w:r w:rsidR="00693884" w:rsidRPr="00E62E12">
        <w:rPr>
          <w:rFonts w:asciiTheme="majorHAnsi" w:hAnsiTheme="majorHAnsi"/>
        </w:rPr>
        <w:t>máquina_tb.vhd</w:t>
      </w:r>
      <w:proofErr w:type="spellEnd"/>
      <w:r w:rsidR="00693884" w:rsidRPr="00E62E12">
        <w:rPr>
          <w:rFonts w:asciiTheme="majorHAnsi" w:hAnsiTheme="majorHAnsi"/>
        </w:rPr>
        <w:t>…………</w:t>
      </w:r>
      <w:r w:rsidR="007D472E" w:rsidRPr="00E62E12">
        <w:rPr>
          <w:rFonts w:asciiTheme="majorHAnsi" w:hAnsiTheme="majorHAnsi"/>
        </w:rPr>
        <w:t>……………………………………</w:t>
      </w:r>
    </w:p>
    <w:p w:rsidR="00F478B6" w:rsidRDefault="00F478B6" w:rsidP="00E62E12">
      <w:pPr>
        <w:ind w:firstLine="709"/>
        <w:rPr>
          <w:rFonts w:asciiTheme="majorHAnsi" w:hAnsiTheme="majorHAnsi"/>
        </w:rPr>
      </w:pPr>
      <w:r w:rsidRPr="00E62E12">
        <w:rPr>
          <w:rFonts w:asciiTheme="majorHAnsi" w:hAnsiTheme="majorHAnsi"/>
        </w:rPr>
        <w:t>8.11</w:t>
      </w:r>
      <w:r w:rsidR="00360431" w:rsidRPr="00E62E12">
        <w:rPr>
          <w:rFonts w:asciiTheme="majorHAnsi" w:hAnsiTheme="majorHAnsi"/>
        </w:rPr>
        <w:t>.</w:t>
      </w:r>
      <w:r w:rsidR="00E62E12">
        <w:rPr>
          <w:rFonts w:asciiTheme="majorHAnsi" w:hAnsiTheme="majorHAnsi"/>
        </w:rPr>
        <w:tab/>
      </w:r>
      <w:r w:rsidR="00693884" w:rsidRPr="00E62E12">
        <w:rPr>
          <w:rFonts w:asciiTheme="majorHAnsi" w:hAnsiTheme="majorHAnsi"/>
        </w:rPr>
        <w:t xml:space="preserve"> Máquina expendedora: </w:t>
      </w:r>
      <w:proofErr w:type="spellStart"/>
      <w:r w:rsidR="00693884" w:rsidRPr="00E62E12">
        <w:rPr>
          <w:rFonts w:asciiTheme="majorHAnsi" w:hAnsiTheme="majorHAnsi"/>
        </w:rPr>
        <w:t>Top_Expendedora_tb.vhd</w:t>
      </w:r>
      <w:proofErr w:type="spellEnd"/>
      <w:r w:rsidR="007D472E" w:rsidRPr="00E62E12">
        <w:rPr>
          <w:rFonts w:asciiTheme="majorHAnsi" w:hAnsiTheme="majorHAnsi"/>
        </w:rPr>
        <w:t>…………………………………..</w:t>
      </w:r>
    </w:p>
    <w:p w:rsidR="00E62E12" w:rsidRPr="00E62E12" w:rsidRDefault="00E62E12" w:rsidP="00E62E12">
      <w:pPr>
        <w:ind w:firstLine="709"/>
        <w:rPr>
          <w:rFonts w:asciiTheme="majorHAnsi" w:hAnsiTheme="majorHAnsi"/>
        </w:rPr>
      </w:pPr>
    </w:p>
    <w:p w:rsidR="00FB3BFE" w:rsidRPr="00613564" w:rsidRDefault="00A90600" w:rsidP="007A0FFD">
      <w:pPr>
        <w:pStyle w:val="Ttulo1"/>
        <w:numPr>
          <w:ilvl w:val="0"/>
          <w:numId w:val="3"/>
        </w:numPr>
      </w:pPr>
      <w:r w:rsidRPr="00613564">
        <w:lastRenderedPageBreak/>
        <w:t>Introducción - Máquina expendedora de refrescos.</w:t>
      </w:r>
    </w:p>
    <w:p w:rsidR="00FB3BFE" w:rsidRPr="00613564" w:rsidRDefault="00FB3BFE">
      <w:pPr>
        <w:pStyle w:val="PreformattedText"/>
        <w:rPr>
          <w:rFonts w:asciiTheme="minorHAnsi" w:hAnsiTheme="minorHAnsi"/>
          <w:sz w:val="24"/>
          <w:szCs w:val="24"/>
        </w:rPr>
      </w:pPr>
    </w:p>
    <w:p w:rsidR="00FB3BFE" w:rsidRDefault="00A90600" w:rsidP="00D15789">
      <w:pPr>
        <w:pStyle w:val="Standard"/>
        <w:ind w:left="709"/>
        <w:rPr>
          <w:rFonts w:asciiTheme="minorHAnsi" w:hAnsiTheme="minorHAnsi"/>
        </w:rPr>
      </w:pPr>
      <w:r w:rsidRPr="00613564">
        <w:rPr>
          <w:rFonts w:asciiTheme="minorHAnsi" w:hAnsiTheme="minorHAnsi"/>
        </w:rPr>
        <w:t>En este trabajo se ha realizado el diseño de una máquina expendedora de refrescos.</w:t>
      </w:r>
    </w:p>
    <w:p w:rsidR="00D15789" w:rsidRDefault="00613564" w:rsidP="00D15789">
      <w:pPr>
        <w:pStyle w:val="Standard"/>
        <w:ind w:left="709"/>
        <w:rPr>
          <w:rFonts w:asciiTheme="minorHAnsi" w:hAnsiTheme="minorHAnsi"/>
        </w:rPr>
      </w:pPr>
      <w:r w:rsidRPr="00613564">
        <w:rPr>
          <w:rFonts w:asciiTheme="minorHAnsi" w:hAnsiTheme="minorHAnsi"/>
        </w:rPr>
        <w:t xml:space="preserve">En el enunciado se indicaban las siguientes condiciones </w:t>
      </w:r>
      <w:r w:rsidR="007A0FFD">
        <w:rPr>
          <w:rFonts w:asciiTheme="minorHAnsi" w:hAnsiTheme="minorHAnsi"/>
        </w:rPr>
        <w:t>que debe cumplir el diseño</w:t>
      </w:r>
      <w:r w:rsidRPr="00613564">
        <w:rPr>
          <w:rFonts w:asciiTheme="minorHAnsi" w:hAnsiTheme="minorHAnsi"/>
        </w:rPr>
        <w:t>:</w:t>
      </w:r>
    </w:p>
    <w:p w:rsidR="003109DB" w:rsidRPr="00613564" w:rsidRDefault="003109DB" w:rsidP="00D15789">
      <w:pPr>
        <w:pStyle w:val="Standard"/>
        <w:ind w:left="709"/>
        <w:rPr>
          <w:rFonts w:asciiTheme="minorHAnsi" w:hAnsiTheme="minorHAnsi"/>
        </w:rPr>
      </w:pPr>
    </w:p>
    <w:p w:rsidR="00613564" w:rsidRDefault="00613564" w:rsidP="00D15789">
      <w:pPr>
        <w:pStyle w:val="Standard"/>
        <w:numPr>
          <w:ilvl w:val="0"/>
          <w:numId w:val="2"/>
        </w:numPr>
        <w:ind w:left="993" w:hanging="142"/>
        <w:rPr>
          <w:rFonts w:asciiTheme="minorHAnsi" w:hAnsiTheme="minorHAnsi"/>
        </w:rPr>
      </w:pPr>
      <w:r w:rsidRPr="00613564">
        <w:rPr>
          <w:rFonts w:asciiTheme="minorHAnsi" w:hAnsiTheme="minorHAnsi"/>
        </w:rPr>
        <w:t>Que a</w:t>
      </w:r>
      <w:r w:rsidR="00A90600" w:rsidRPr="00613564">
        <w:rPr>
          <w:rFonts w:asciiTheme="minorHAnsi" w:hAnsiTheme="minorHAnsi"/>
        </w:rPr>
        <w:t>dmities</w:t>
      </w:r>
      <w:r w:rsidRPr="00613564">
        <w:rPr>
          <w:rFonts w:asciiTheme="minorHAnsi" w:hAnsiTheme="minorHAnsi"/>
        </w:rPr>
        <w:t>e monedas de 10c, 20c, 50c y 1€.</w:t>
      </w:r>
    </w:p>
    <w:p w:rsidR="003109DB" w:rsidRPr="00613564" w:rsidRDefault="003109DB" w:rsidP="003109DB">
      <w:pPr>
        <w:pStyle w:val="Standard"/>
        <w:ind w:left="993"/>
        <w:rPr>
          <w:rFonts w:asciiTheme="minorHAnsi" w:hAnsiTheme="minorHAnsi"/>
        </w:rPr>
      </w:pPr>
    </w:p>
    <w:p w:rsidR="00613564" w:rsidRDefault="00613564" w:rsidP="00D15789">
      <w:pPr>
        <w:pStyle w:val="Standard"/>
        <w:numPr>
          <w:ilvl w:val="0"/>
          <w:numId w:val="2"/>
        </w:numPr>
        <w:ind w:left="993" w:hanging="142"/>
        <w:rPr>
          <w:rFonts w:asciiTheme="minorHAnsi" w:hAnsiTheme="minorHAnsi"/>
        </w:rPr>
      </w:pPr>
      <w:r w:rsidRPr="00613564">
        <w:rPr>
          <w:rFonts w:asciiTheme="minorHAnsi" w:hAnsiTheme="minorHAnsi"/>
        </w:rPr>
        <w:t>Q</w:t>
      </w:r>
      <w:r w:rsidR="00A90600" w:rsidRPr="00613564">
        <w:rPr>
          <w:rFonts w:asciiTheme="minorHAnsi" w:hAnsiTheme="minorHAnsi"/>
        </w:rPr>
        <w:t>ue solo tuviese un product</w:t>
      </w:r>
      <w:r w:rsidRPr="00613564">
        <w:rPr>
          <w:rFonts w:asciiTheme="minorHAnsi" w:hAnsiTheme="minorHAnsi"/>
        </w:rPr>
        <w:t>o seleccionado automáticamente.</w:t>
      </w:r>
    </w:p>
    <w:p w:rsidR="003109DB" w:rsidRPr="00613564" w:rsidRDefault="003109DB" w:rsidP="003109DB">
      <w:pPr>
        <w:pStyle w:val="Standard"/>
        <w:rPr>
          <w:rFonts w:asciiTheme="minorHAnsi" w:hAnsiTheme="minorHAnsi"/>
        </w:rPr>
      </w:pPr>
    </w:p>
    <w:p w:rsidR="00613564" w:rsidRDefault="00613564" w:rsidP="00D15789">
      <w:pPr>
        <w:pStyle w:val="Standard"/>
        <w:numPr>
          <w:ilvl w:val="0"/>
          <w:numId w:val="2"/>
        </w:numPr>
        <w:ind w:left="993" w:hanging="142"/>
        <w:rPr>
          <w:rFonts w:asciiTheme="minorHAnsi" w:hAnsiTheme="minorHAnsi"/>
        </w:rPr>
      </w:pPr>
      <w:r w:rsidRPr="00613564">
        <w:rPr>
          <w:rFonts w:asciiTheme="minorHAnsi" w:hAnsiTheme="minorHAnsi"/>
        </w:rPr>
        <w:t>Q</w:t>
      </w:r>
      <w:r w:rsidR="00A90600" w:rsidRPr="00613564">
        <w:rPr>
          <w:rFonts w:asciiTheme="minorHAnsi" w:hAnsiTheme="minorHAnsi"/>
        </w:rPr>
        <w:t>ue si se introducía más dinero que el importe exacto di</w:t>
      </w:r>
      <w:r w:rsidRPr="00613564">
        <w:rPr>
          <w:rFonts w:asciiTheme="minorHAnsi" w:hAnsiTheme="minorHAnsi"/>
        </w:rPr>
        <w:t>ese un error y devolviese todo.</w:t>
      </w:r>
    </w:p>
    <w:p w:rsidR="003109DB" w:rsidRPr="00613564" w:rsidRDefault="003109DB" w:rsidP="003109DB">
      <w:pPr>
        <w:pStyle w:val="Standard"/>
        <w:rPr>
          <w:rFonts w:asciiTheme="minorHAnsi" w:hAnsiTheme="minorHAnsi"/>
        </w:rPr>
      </w:pPr>
    </w:p>
    <w:p w:rsidR="00FB3BFE" w:rsidRPr="00613564" w:rsidRDefault="00613564" w:rsidP="00D15789">
      <w:pPr>
        <w:pStyle w:val="Standard"/>
        <w:numPr>
          <w:ilvl w:val="0"/>
          <w:numId w:val="2"/>
        </w:numPr>
        <w:ind w:left="993" w:hanging="142"/>
        <w:rPr>
          <w:rFonts w:asciiTheme="minorHAnsi" w:hAnsiTheme="minorHAnsi"/>
        </w:rPr>
      </w:pPr>
      <w:r w:rsidRPr="00613564">
        <w:rPr>
          <w:rFonts w:asciiTheme="minorHAnsi" w:hAnsiTheme="minorHAnsi"/>
        </w:rPr>
        <w:t>Q</w:t>
      </w:r>
      <w:r w:rsidR="00A90600" w:rsidRPr="00613564">
        <w:rPr>
          <w:rFonts w:asciiTheme="minorHAnsi" w:hAnsiTheme="minorHAnsi"/>
        </w:rPr>
        <w:t>ue en caso de ser el dinero justo entregase el producto.</w:t>
      </w:r>
    </w:p>
    <w:p w:rsidR="00FB3BFE" w:rsidRPr="00613564" w:rsidRDefault="00FB3BFE" w:rsidP="00D15789">
      <w:pPr>
        <w:pStyle w:val="Standard"/>
        <w:rPr>
          <w:rFonts w:asciiTheme="minorHAnsi" w:hAnsiTheme="minorHAnsi"/>
        </w:rPr>
      </w:pPr>
    </w:p>
    <w:p w:rsidR="00FB3BFE" w:rsidRPr="00613564" w:rsidRDefault="00A90600" w:rsidP="00D15789">
      <w:pPr>
        <w:pStyle w:val="Standard"/>
        <w:ind w:firstLine="709"/>
        <w:rPr>
          <w:rFonts w:asciiTheme="minorHAnsi" w:hAnsiTheme="minorHAnsi"/>
        </w:rPr>
      </w:pPr>
      <w:r w:rsidRPr="00613564">
        <w:rPr>
          <w:rFonts w:asciiTheme="minorHAnsi" w:hAnsiTheme="minorHAnsi"/>
        </w:rPr>
        <w:t>Sobre esta base se han introducido las siguientes mejoras en funcionalidad:</w:t>
      </w:r>
    </w:p>
    <w:p w:rsidR="00FB3BFE" w:rsidRPr="00613564" w:rsidRDefault="00FB3BFE" w:rsidP="00D15789">
      <w:pPr>
        <w:pStyle w:val="Standard"/>
        <w:rPr>
          <w:rFonts w:asciiTheme="minorHAnsi" w:hAnsiTheme="minorHAnsi"/>
        </w:rPr>
      </w:pPr>
    </w:p>
    <w:p w:rsidR="00D15789" w:rsidRDefault="00A90600" w:rsidP="00D15789">
      <w:pPr>
        <w:pStyle w:val="Standard"/>
        <w:numPr>
          <w:ilvl w:val="0"/>
          <w:numId w:val="2"/>
        </w:numPr>
        <w:ind w:left="993" w:hanging="142"/>
        <w:rPr>
          <w:rFonts w:asciiTheme="minorHAnsi" w:hAnsiTheme="minorHAnsi"/>
        </w:rPr>
      </w:pPr>
      <w:r w:rsidRPr="00613564">
        <w:rPr>
          <w:rFonts w:asciiTheme="minorHAnsi" w:hAnsiTheme="minorHAnsi"/>
        </w:rPr>
        <w:t>Acepta también monedas de 5c y de 2€.</w:t>
      </w:r>
    </w:p>
    <w:p w:rsidR="003109DB" w:rsidRDefault="003109DB" w:rsidP="003109DB">
      <w:pPr>
        <w:pStyle w:val="Standard"/>
        <w:ind w:left="993"/>
        <w:rPr>
          <w:rFonts w:asciiTheme="minorHAnsi" w:hAnsiTheme="minorHAnsi"/>
        </w:rPr>
      </w:pPr>
    </w:p>
    <w:p w:rsidR="00D15789" w:rsidRDefault="00A90600" w:rsidP="003109DB">
      <w:pPr>
        <w:pStyle w:val="Standard"/>
        <w:numPr>
          <w:ilvl w:val="0"/>
          <w:numId w:val="2"/>
        </w:numPr>
        <w:ind w:left="993" w:hanging="142"/>
        <w:rPr>
          <w:rFonts w:asciiTheme="minorHAnsi" w:hAnsiTheme="minorHAnsi"/>
        </w:rPr>
      </w:pPr>
      <w:r w:rsidRPr="00D15789">
        <w:rPr>
          <w:rFonts w:asciiTheme="minorHAnsi" w:hAnsiTheme="minorHAnsi"/>
        </w:rPr>
        <w:t xml:space="preserve">La máquina permite elegir entre </w:t>
      </w:r>
      <w:r w:rsidRPr="003109DB">
        <w:rPr>
          <w:rFonts w:asciiTheme="minorHAnsi" w:hAnsiTheme="minorHAnsi"/>
        </w:rPr>
        <w:t xml:space="preserve">más de un producto, </w:t>
      </w:r>
      <w:r w:rsidR="00D15789" w:rsidRPr="003109DB">
        <w:rPr>
          <w:rFonts w:asciiTheme="minorHAnsi" w:hAnsiTheme="minorHAnsi"/>
        </w:rPr>
        <w:t xml:space="preserve">tres exactamente, de distintos </w:t>
      </w:r>
      <w:r w:rsidRPr="003109DB">
        <w:rPr>
          <w:rFonts w:asciiTheme="minorHAnsi" w:hAnsiTheme="minorHAnsi"/>
        </w:rPr>
        <w:t>importes.</w:t>
      </w:r>
    </w:p>
    <w:p w:rsidR="003109DB" w:rsidRPr="003109DB" w:rsidRDefault="003109DB" w:rsidP="003109DB">
      <w:pPr>
        <w:pStyle w:val="Standard"/>
        <w:rPr>
          <w:rFonts w:asciiTheme="minorHAnsi" w:hAnsiTheme="minorHAnsi"/>
        </w:rPr>
      </w:pPr>
    </w:p>
    <w:p w:rsidR="00D15789" w:rsidRDefault="00A90600" w:rsidP="00D15789">
      <w:pPr>
        <w:pStyle w:val="Standard"/>
        <w:numPr>
          <w:ilvl w:val="0"/>
          <w:numId w:val="2"/>
        </w:numPr>
        <w:ind w:left="993" w:hanging="142"/>
        <w:rPr>
          <w:rFonts w:asciiTheme="minorHAnsi" w:hAnsiTheme="minorHAnsi"/>
        </w:rPr>
      </w:pPr>
      <w:r w:rsidRPr="00D15789">
        <w:rPr>
          <w:rFonts w:asciiTheme="minorHAnsi" w:hAnsiTheme="minorHAnsi"/>
        </w:rPr>
        <w:t>En caso de introducirse una cantidad de dinero superior al i</w:t>
      </w:r>
      <w:r w:rsidR="00D15789" w:rsidRPr="00D15789">
        <w:rPr>
          <w:rFonts w:asciiTheme="minorHAnsi" w:hAnsiTheme="minorHAnsi"/>
        </w:rPr>
        <w:t xml:space="preserve">mporte del producto la máquina </w:t>
      </w:r>
      <w:r w:rsidRPr="00D15789">
        <w:rPr>
          <w:rFonts w:asciiTheme="minorHAnsi" w:hAnsiTheme="minorHAnsi"/>
        </w:rPr>
        <w:t>devolverá el cambio al entregar el producto.</w:t>
      </w:r>
    </w:p>
    <w:p w:rsidR="003109DB" w:rsidRDefault="003109DB" w:rsidP="003109DB">
      <w:pPr>
        <w:pStyle w:val="Standard"/>
        <w:rPr>
          <w:rFonts w:asciiTheme="minorHAnsi" w:hAnsiTheme="minorHAnsi"/>
        </w:rPr>
      </w:pPr>
    </w:p>
    <w:p w:rsidR="00D15789" w:rsidRDefault="00A90600" w:rsidP="00D15789">
      <w:pPr>
        <w:pStyle w:val="Standard"/>
        <w:numPr>
          <w:ilvl w:val="0"/>
          <w:numId w:val="2"/>
        </w:numPr>
        <w:ind w:left="993" w:hanging="142"/>
        <w:rPr>
          <w:rFonts w:asciiTheme="minorHAnsi" w:hAnsiTheme="minorHAnsi"/>
        </w:rPr>
      </w:pPr>
      <w:r w:rsidRPr="00D15789">
        <w:rPr>
          <w:rFonts w:asciiTheme="minorHAnsi" w:hAnsiTheme="minorHAnsi"/>
        </w:rPr>
        <w:t>La máquina incluye la posibilidad de devolver todo el d</w:t>
      </w:r>
      <w:r w:rsidR="00D15789">
        <w:rPr>
          <w:rFonts w:asciiTheme="minorHAnsi" w:hAnsiTheme="minorHAnsi"/>
        </w:rPr>
        <w:t xml:space="preserve">inero introducido sin entregar </w:t>
      </w:r>
      <w:r w:rsidRPr="00D15789">
        <w:rPr>
          <w:rFonts w:asciiTheme="minorHAnsi" w:hAnsiTheme="minorHAnsi"/>
        </w:rPr>
        <w:t>ningún producto, en el caso de que el cliente cambiase de idea respecto a su compra.</w:t>
      </w:r>
    </w:p>
    <w:p w:rsidR="003109DB" w:rsidRDefault="003109DB" w:rsidP="003109DB">
      <w:pPr>
        <w:pStyle w:val="Standard"/>
        <w:rPr>
          <w:rFonts w:asciiTheme="minorHAnsi" w:hAnsiTheme="minorHAnsi"/>
        </w:rPr>
      </w:pPr>
    </w:p>
    <w:p w:rsidR="00FB3BFE" w:rsidRDefault="00A90600" w:rsidP="00D15789">
      <w:pPr>
        <w:pStyle w:val="Standard"/>
        <w:numPr>
          <w:ilvl w:val="0"/>
          <w:numId w:val="2"/>
        </w:numPr>
        <w:ind w:left="993" w:hanging="142"/>
        <w:rPr>
          <w:rFonts w:asciiTheme="minorHAnsi" w:hAnsiTheme="minorHAnsi"/>
        </w:rPr>
      </w:pPr>
      <w:r w:rsidRPr="00D15789">
        <w:rPr>
          <w:rFonts w:asciiTheme="minorHAnsi" w:hAnsiTheme="minorHAnsi"/>
        </w:rPr>
        <w:t>Si introdujese menos dinero que el necesario y el</w:t>
      </w:r>
      <w:r w:rsidR="00D15789">
        <w:rPr>
          <w:rFonts w:asciiTheme="minorHAnsi" w:hAnsiTheme="minorHAnsi"/>
        </w:rPr>
        <w:t xml:space="preserve">igiese un producto, la máquina </w:t>
      </w:r>
      <w:r w:rsidRPr="00D15789">
        <w:rPr>
          <w:rFonts w:asciiTheme="minorHAnsi" w:hAnsiTheme="minorHAnsi"/>
        </w:rPr>
        <w:t>simplemente se mantendría a la espera de que siguiese introduciendo dinero o eligiese otro.</w:t>
      </w:r>
    </w:p>
    <w:p w:rsidR="00143311" w:rsidRDefault="00143311" w:rsidP="00143311">
      <w:pPr>
        <w:pStyle w:val="Prrafodelista"/>
        <w:rPr>
          <w:rFonts w:asciiTheme="minorHAnsi" w:hAnsiTheme="minorHAnsi"/>
        </w:rPr>
      </w:pPr>
    </w:p>
    <w:p w:rsidR="00143311" w:rsidRPr="00D15789" w:rsidRDefault="00143311" w:rsidP="00143311">
      <w:pPr>
        <w:pStyle w:val="Standard"/>
        <w:ind w:left="993"/>
        <w:rPr>
          <w:rFonts w:asciiTheme="minorHAnsi" w:hAnsiTheme="minorHAnsi"/>
        </w:rPr>
      </w:pPr>
    </w:p>
    <w:p w:rsidR="00FB3BFE" w:rsidRDefault="00A90600" w:rsidP="007A0FFD">
      <w:pPr>
        <w:pStyle w:val="Ttulo1"/>
        <w:numPr>
          <w:ilvl w:val="0"/>
          <w:numId w:val="3"/>
        </w:numPr>
      </w:pPr>
      <w:r w:rsidRPr="00613564">
        <w:rPr>
          <w:szCs w:val="24"/>
        </w:rPr>
        <w:t>Descripción de la estrategia y algoritmos desarr</w:t>
      </w:r>
      <w:r w:rsidRPr="00613564">
        <w:t>ollados para realizar el trabajo, justificando las soluciones adoptadas.</w:t>
      </w:r>
    </w:p>
    <w:p w:rsidR="00D15789" w:rsidRPr="00D15789" w:rsidRDefault="00D15789" w:rsidP="00D15789"/>
    <w:p w:rsidR="00D15789" w:rsidRDefault="00A90600" w:rsidP="00D15789">
      <w:pPr>
        <w:pStyle w:val="Standard"/>
        <w:ind w:left="709"/>
        <w:rPr>
          <w:rFonts w:asciiTheme="minorHAnsi" w:hAnsiTheme="minorHAnsi"/>
        </w:rPr>
      </w:pPr>
      <w:r w:rsidRPr="00613564">
        <w:rPr>
          <w:rFonts w:asciiTheme="minorHAnsi" w:hAnsiTheme="minorHAnsi"/>
        </w:rPr>
        <w:t>Para realizar el diseño en componentes de esta máquina expendedora de refrescos se ha intentado dividir al máximo las funciones que realiza cada parte, de forma que sea posible la reutilización de los componentes.</w:t>
      </w:r>
    </w:p>
    <w:p w:rsidR="003109DB" w:rsidRDefault="003109DB" w:rsidP="00D15789">
      <w:pPr>
        <w:pStyle w:val="Standard"/>
        <w:ind w:left="709"/>
        <w:rPr>
          <w:rFonts w:asciiTheme="minorHAnsi" w:hAnsiTheme="minorHAnsi"/>
        </w:rPr>
      </w:pPr>
    </w:p>
    <w:p w:rsidR="00FB3BFE" w:rsidRDefault="007A0FFD" w:rsidP="00D15789">
      <w:pPr>
        <w:pStyle w:val="Standard"/>
        <w:ind w:left="709"/>
        <w:rPr>
          <w:rFonts w:asciiTheme="minorHAnsi" w:hAnsiTheme="minorHAnsi"/>
        </w:rPr>
      </w:pPr>
      <w:r>
        <w:rPr>
          <w:rFonts w:asciiTheme="minorHAnsi" w:hAnsiTheme="minorHAnsi"/>
        </w:rPr>
        <w:t>Este modo de diseño</w:t>
      </w:r>
      <w:r w:rsidR="00A90600" w:rsidRPr="00613564">
        <w:rPr>
          <w:rFonts w:asciiTheme="minorHAnsi" w:hAnsiTheme="minorHAnsi"/>
        </w:rPr>
        <w:t xml:space="preserve"> permite la ampliación de funciona</w:t>
      </w:r>
      <w:r w:rsidR="00D15789">
        <w:rPr>
          <w:rFonts w:asciiTheme="minorHAnsi" w:hAnsiTheme="minorHAnsi"/>
        </w:rPr>
        <w:t xml:space="preserve">lidades de manera sencilla, como </w:t>
      </w:r>
      <w:r w:rsidR="00A90600" w:rsidRPr="00613564">
        <w:rPr>
          <w:rFonts w:asciiTheme="minorHAnsi" w:hAnsiTheme="minorHAnsi"/>
        </w:rPr>
        <w:t xml:space="preserve">la </w:t>
      </w:r>
      <w:r w:rsidR="00D15789">
        <w:rPr>
          <w:rFonts w:asciiTheme="minorHAnsi" w:hAnsiTheme="minorHAnsi"/>
        </w:rPr>
        <w:t>incorporación de más productos, o posibles modificaciones,</w:t>
      </w:r>
      <w:r w:rsidR="00A90600" w:rsidRPr="00613564">
        <w:rPr>
          <w:rFonts w:asciiTheme="minorHAnsi" w:hAnsiTheme="minorHAnsi"/>
        </w:rPr>
        <w:t xml:space="preserve"> por ejemplo</w:t>
      </w:r>
      <w:r w:rsidR="00D15789">
        <w:rPr>
          <w:rFonts w:asciiTheme="minorHAnsi" w:hAnsiTheme="minorHAnsi"/>
        </w:rPr>
        <w:t>,</w:t>
      </w:r>
      <w:r w:rsidR="00A90600" w:rsidRPr="00613564">
        <w:rPr>
          <w:rFonts w:asciiTheme="minorHAnsi" w:hAnsiTheme="minorHAnsi"/>
        </w:rPr>
        <w:t xml:space="preserve"> si se cambiase un producto por otro con distinto precio.</w:t>
      </w:r>
    </w:p>
    <w:p w:rsidR="00D15789" w:rsidRPr="00613564" w:rsidRDefault="00D15789" w:rsidP="00D15789">
      <w:pPr>
        <w:pStyle w:val="Standard"/>
        <w:ind w:left="709"/>
        <w:rPr>
          <w:rFonts w:asciiTheme="minorHAnsi" w:hAnsiTheme="minorHAnsi"/>
        </w:rPr>
      </w:pPr>
    </w:p>
    <w:p w:rsidR="00FB3BFE" w:rsidRDefault="00A90600" w:rsidP="00D15789">
      <w:pPr>
        <w:pStyle w:val="Standard"/>
        <w:ind w:left="709"/>
        <w:rPr>
          <w:rFonts w:asciiTheme="minorHAnsi" w:hAnsiTheme="minorHAnsi"/>
        </w:rPr>
      </w:pPr>
      <w:r w:rsidRPr="00613564">
        <w:rPr>
          <w:rFonts w:asciiTheme="minorHAnsi" w:hAnsiTheme="minorHAnsi"/>
        </w:rPr>
        <w:t>Para permitir una mayor modularidad</w:t>
      </w:r>
      <w:r w:rsidR="003109DB">
        <w:rPr>
          <w:rFonts w:asciiTheme="minorHAnsi" w:hAnsiTheme="minorHAnsi"/>
        </w:rPr>
        <w:t>,</w:t>
      </w:r>
      <w:r w:rsidRPr="00613564">
        <w:rPr>
          <w:rFonts w:asciiTheme="minorHAnsi" w:hAnsiTheme="minorHAnsi"/>
        </w:rPr>
        <w:t xml:space="preserve"> se ha creado una máquina de estados central que va controlando el uso de la expendedora de refrescos a lo largo de los diferen</w:t>
      </w:r>
      <w:r w:rsidR="00D15789">
        <w:rPr>
          <w:rFonts w:asciiTheme="minorHAnsi" w:hAnsiTheme="minorHAnsi"/>
        </w:rPr>
        <w:t xml:space="preserve">tes pasos de su funcionamiento, facilitando cambios </w:t>
      </w:r>
      <w:r w:rsidRPr="00613564">
        <w:rPr>
          <w:rFonts w:asciiTheme="minorHAnsi" w:hAnsiTheme="minorHAnsi"/>
        </w:rPr>
        <w:t>o mejoras al diseño.</w:t>
      </w:r>
    </w:p>
    <w:p w:rsidR="007A0FFD" w:rsidRDefault="007A0FFD" w:rsidP="00D15789">
      <w:pPr>
        <w:pStyle w:val="Standard"/>
        <w:ind w:left="709"/>
        <w:rPr>
          <w:rFonts w:asciiTheme="minorHAnsi" w:hAnsiTheme="minorHAnsi"/>
        </w:rPr>
      </w:pPr>
    </w:p>
    <w:p w:rsidR="007A0FFD" w:rsidRPr="00613564" w:rsidRDefault="007A0FFD" w:rsidP="00D15789">
      <w:pPr>
        <w:pStyle w:val="Standard"/>
        <w:ind w:left="709"/>
        <w:rPr>
          <w:rFonts w:asciiTheme="minorHAnsi" w:hAnsiTheme="minorHAnsi"/>
        </w:rPr>
      </w:pPr>
    </w:p>
    <w:p w:rsidR="00FB3BFE" w:rsidRDefault="00D15789" w:rsidP="007A0FFD">
      <w:pPr>
        <w:pStyle w:val="Ttulo1"/>
        <w:numPr>
          <w:ilvl w:val="0"/>
          <w:numId w:val="3"/>
        </w:numPr>
      </w:pPr>
      <w:r>
        <w:lastRenderedPageBreak/>
        <w:t>Casos de uso del diseño.</w:t>
      </w:r>
    </w:p>
    <w:p w:rsidR="00D15789" w:rsidRPr="00D15789" w:rsidRDefault="00D15789" w:rsidP="00D15789"/>
    <w:p w:rsidR="00FB3BFE" w:rsidRPr="00613564" w:rsidRDefault="00A90600" w:rsidP="00D15789">
      <w:pPr>
        <w:pStyle w:val="Standard"/>
        <w:ind w:firstLine="709"/>
        <w:rPr>
          <w:rFonts w:asciiTheme="minorHAnsi" w:hAnsiTheme="minorHAnsi"/>
        </w:rPr>
      </w:pPr>
      <w:r w:rsidRPr="00613564">
        <w:rPr>
          <w:rFonts w:asciiTheme="minorHAnsi" w:hAnsiTheme="minorHAnsi"/>
        </w:rPr>
        <w:t>Los casos de uso que se han tenido en cuenta para realizar el diseño son:</w:t>
      </w:r>
    </w:p>
    <w:p w:rsidR="00FB3BFE" w:rsidRPr="00613564" w:rsidRDefault="00FB3BFE">
      <w:pPr>
        <w:pStyle w:val="Standard"/>
        <w:rPr>
          <w:rFonts w:asciiTheme="minorHAnsi" w:hAnsiTheme="minorHAnsi"/>
        </w:rPr>
      </w:pPr>
    </w:p>
    <w:p w:rsidR="00D15789" w:rsidRPr="00D15789" w:rsidRDefault="00A90600" w:rsidP="00D15789">
      <w:pPr>
        <w:pStyle w:val="Standard"/>
        <w:numPr>
          <w:ilvl w:val="0"/>
          <w:numId w:val="1"/>
        </w:numPr>
        <w:rPr>
          <w:rFonts w:asciiTheme="minorHAnsi" w:hAnsiTheme="minorHAnsi"/>
        </w:rPr>
      </w:pPr>
      <w:r w:rsidRPr="00613564">
        <w:rPr>
          <w:rFonts w:asciiTheme="minorHAnsi" w:hAnsiTheme="minorHAnsi"/>
        </w:rPr>
        <w:t>Compra de producto con dinero introducido  exacto: El cliente introduce el dinero y a continuación selecciona un producto con coste igual al dinero introducido. En este caso, el más simple, una vez la máquina los compara y ve que son iguales, entrega el producto.</w:t>
      </w:r>
    </w:p>
    <w:p w:rsidR="00FB3BFE" w:rsidRPr="00613564" w:rsidRDefault="00FB3BFE">
      <w:pPr>
        <w:pStyle w:val="Standard"/>
        <w:rPr>
          <w:rFonts w:asciiTheme="minorHAnsi" w:hAnsiTheme="minorHAnsi"/>
        </w:rPr>
      </w:pPr>
    </w:p>
    <w:p w:rsidR="00FB3BFE" w:rsidRPr="00D15789" w:rsidRDefault="00A90600" w:rsidP="00D15789">
      <w:pPr>
        <w:pStyle w:val="Standard"/>
        <w:numPr>
          <w:ilvl w:val="0"/>
          <w:numId w:val="1"/>
        </w:numPr>
        <w:rPr>
          <w:rFonts w:asciiTheme="minorHAnsi" w:hAnsiTheme="minorHAnsi"/>
        </w:rPr>
      </w:pPr>
      <w:r w:rsidRPr="00D15789">
        <w:rPr>
          <w:rFonts w:asciiTheme="minorHAnsi" w:hAnsiTheme="minorHAnsi"/>
        </w:rPr>
        <w:t>Compra de producto con dinero introducido superior al importe: Tras introducir el dinero y seleccionar un producto con coste menor</w:t>
      </w:r>
      <w:r w:rsidR="00D15789">
        <w:rPr>
          <w:rFonts w:asciiTheme="minorHAnsi" w:hAnsiTheme="minorHAnsi"/>
        </w:rPr>
        <w:t>,</w:t>
      </w:r>
      <w:r w:rsidRPr="00D15789">
        <w:rPr>
          <w:rFonts w:asciiTheme="minorHAnsi" w:hAnsiTheme="minorHAnsi"/>
        </w:rPr>
        <w:t xml:space="preserve"> la máquina procede a devolver el cambio y a continuación entrega el producto. Para esto existe una etapa que se encarga de calcular cuánto dinero ha de devolver y otra que se encarga de decir </w:t>
      </w:r>
      <w:r w:rsidR="00D15789">
        <w:rPr>
          <w:rFonts w:asciiTheme="minorHAnsi" w:hAnsiTheme="minorHAnsi"/>
        </w:rPr>
        <w:t xml:space="preserve">el tipo de </w:t>
      </w:r>
      <w:r w:rsidRPr="00D15789">
        <w:rPr>
          <w:rFonts w:asciiTheme="minorHAnsi" w:hAnsiTheme="minorHAnsi"/>
        </w:rPr>
        <w:t xml:space="preserve"> monedas a devolver.</w:t>
      </w:r>
    </w:p>
    <w:p w:rsidR="00FB3BFE" w:rsidRPr="00613564" w:rsidRDefault="00FB3BFE">
      <w:pPr>
        <w:pStyle w:val="Standard"/>
        <w:rPr>
          <w:rFonts w:asciiTheme="minorHAnsi" w:hAnsiTheme="minorHAnsi"/>
        </w:rPr>
      </w:pPr>
    </w:p>
    <w:p w:rsidR="00FB3BFE" w:rsidRPr="00613564" w:rsidRDefault="00A90600">
      <w:pPr>
        <w:pStyle w:val="Standard"/>
        <w:numPr>
          <w:ilvl w:val="0"/>
          <w:numId w:val="1"/>
        </w:numPr>
        <w:rPr>
          <w:rFonts w:asciiTheme="minorHAnsi" w:hAnsiTheme="minorHAnsi"/>
        </w:rPr>
      </w:pPr>
      <w:r w:rsidRPr="00613564">
        <w:rPr>
          <w:rFonts w:asciiTheme="minorHAnsi" w:hAnsiTheme="minorHAnsi"/>
        </w:rPr>
        <w:t>Selección de un producto con dinero introducido insuficiente: En este caso tras seleccionar un producto de coste superior</w:t>
      </w:r>
      <w:r w:rsidR="00D15789">
        <w:rPr>
          <w:rFonts w:asciiTheme="minorHAnsi" w:hAnsiTheme="minorHAnsi"/>
        </w:rPr>
        <w:t>,</w:t>
      </w:r>
      <w:r w:rsidRPr="00613564">
        <w:rPr>
          <w:rFonts w:asciiTheme="minorHAnsi" w:hAnsiTheme="minorHAnsi"/>
        </w:rPr>
        <w:t xml:space="preserve"> la máquina ignoraría la petición y permanecería a la espera de que siguiese introduciendo más dinero o eligiese un producto de coste inferior. Una vez se haga una de estas dos cosas seguiría como en los dos primeros casos de uso.</w:t>
      </w:r>
    </w:p>
    <w:p w:rsidR="00FB3BFE" w:rsidRPr="00613564" w:rsidRDefault="00FB3BFE">
      <w:pPr>
        <w:pStyle w:val="Standard"/>
        <w:rPr>
          <w:rFonts w:asciiTheme="minorHAnsi" w:hAnsiTheme="minorHAnsi"/>
        </w:rPr>
      </w:pPr>
    </w:p>
    <w:p w:rsidR="00FB3BFE" w:rsidRPr="00613564" w:rsidRDefault="00A90600">
      <w:pPr>
        <w:pStyle w:val="Standard"/>
        <w:numPr>
          <w:ilvl w:val="0"/>
          <w:numId w:val="1"/>
        </w:numPr>
        <w:rPr>
          <w:rFonts w:asciiTheme="minorHAnsi" w:hAnsiTheme="minorHAnsi"/>
        </w:rPr>
      </w:pPr>
      <w:r w:rsidRPr="00613564">
        <w:rPr>
          <w:rFonts w:asciiTheme="minorHAnsi" w:hAnsiTheme="minorHAnsi"/>
        </w:rPr>
        <w:t>Devolución del dinero introducido: En este caso el cliente pulsaría el botón de devolución del dinero tras haber introducido dinero. La máquina internamente procesaría que el cliente ha elegido un producto especial de coste cero y que no entrega nada, con lo que pasaría al segundo caso de uso, devolviendo todo.</w:t>
      </w:r>
    </w:p>
    <w:p w:rsidR="00FB3BFE" w:rsidRPr="00613564" w:rsidRDefault="00FB3BFE">
      <w:pPr>
        <w:pStyle w:val="Standard"/>
        <w:rPr>
          <w:rFonts w:asciiTheme="minorHAnsi" w:hAnsiTheme="minorHAnsi"/>
        </w:rPr>
      </w:pPr>
    </w:p>
    <w:p w:rsidR="00FB3BFE" w:rsidRPr="00613564" w:rsidRDefault="00A90600">
      <w:pPr>
        <w:pStyle w:val="Standard"/>
        <w:numPr>
          <w:ilvl w:val="0"/>
          <w:numId w:val="1"/>
        </w:numPr>
        <w:rPr>
          <w:rFonts w:asciiTheme="minorHAnsi" w:hAnsiTheme="minorHAnsi"/>
        </w:rPr>
      </w:pPr>
      <w:r w:rsidRPr="00613564">
        <w:rPr>
          <w:rFonts w:asciiTheme="minorHAnsi" w:hAnsiTheme="minorHAnsi"/>
        </w:rPr>
        <w:t>El cliente pulsa dos productos distintos seguidos o un producto mientras está devolviendo monedas: La máquina haría únicamente caso a la primera pulsación, ignorando la segunda.</w:t>
      </w:r>
    </w:p>
    <w:p w:rsidR="00FB3BFE" w:rsidRPr="00613564" w:rsidRDefault="00FB3BFE">
      <w:pPr>
        <w:pStyle w:val="Standard"/>
        <w:rPr>
          <w:rFonts w:asciiTheme="minorHAnsi" w:hAnsiTheme="minorHAnsi"/>
        </w:rPr>
      </w:pPr>
    </w:p>
    <w:p w:rsidR="00FB3BFE" w:rsidRDefault="00A90600">
      <w:pPr>
        <w:pStyle w:val="Standard"/>
        <w:numPr>
          <w:ilvl w:val="0"/>
          <w:numId w:val="1"/>
        </w:numPr>
        <w:rPr>
          <w:rFonts w:asciiTheme="minorHAnsi" w:hAnsiTheme="minorHAnsi"/>
        </w:rPr>
      </w:pPr>
      <w:r w:rsidRPr="00613564">
        <w:rPr>
          <w:rFonts w:asciiTheme="minorHAnsi" w:hAnsiTheme="minorHAnsi"/>
        </w:rPr>
        <w:t>El cliente pulsa devolución tras pulsar un producto: Igual que en el caso anterior la máquina ignora la pulsación de la devolución del dinero al tratarla como un producto más.</w:t>
      </w:r>
    </w:p>
    <w:p w:rsidR="00143311" w:rsidRDefault="00143311" w:rsidP="00143311">
      <w:pPr>
        <w:pStyle w:val="Prrafodelista"/>
        <w:rPr>
          <w:rFonts w:asciiTheme="minorHAnsi" w:hAnsiTheme="minorHAnsi"/>
        </w:rPr>
      </w:pPr>
    </w:p>
    <w:p w:rsidR="00143311" w:rsidRDefault="00143311"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Default="00E62E12" w:rsidP="00143311">
      <w:pPr>
        <w:pStyle w:val="Standard"/>
        <w:rPr>
          <w:rFonts w:asciiTheme="minorHAnsi" w:hAnsiTheme="minorHAnsi"/>
        </w:rPr>
      </w:pPr>
    </w:p>
    <w:p w:rsidR="00E62E12" w:rsidRPr="00613564" w:rsidRDefault="00E62E12" w:rsidP="00143311">
      <w:pPr>
        <w:pStyle w:val="Standard"/>
        <w:rPr>
          <w:rFonts w:asciiTheme="minorHAnsi" w:hAnsiTheme="minorHAnsi"/>
        </w:rPr>
      </w:pPr>
    </w:p>
    <w:p w:rsidR="00FB3BFE" w:rsidRDefault="003109DB" w:rsidP="007A0FFD">
      <w:pPr>
        <w:pStyle w:val="Ttulo1"/>
        <w:numPr>
          <w:ilvl w:val="0"/>
          <w:numId w:val="3"/>
        </w:numPr>
      </w:pPr>
      <w:r>
        <w:lastRenderedPageBreak/>
        <w:t>Descripción del esquema de componentes del diseño.</w:t>
      </w:r>
    </w:p>
    <w:p w:rsidR="003109DB" w:rsidRPr="003109DB" w:rsidRDefault="003109DB" w:rsidP="003109DB"/>
    <w:p w:rsidR="00FB3BFE" w:rsidRPr="00613564" w:rsidRDefault="00A90600" w:rsidP="00D15789">
      <w:pPr>
        <w:pStyle w:val="Standard"/>
        <w:ind w:left="709"/>
        <w:rPr>
          <w:rFonts w:asciiTheme="minorHAnsi" w:hAnsiTheme="minorHAnsi"/>
        </w:rPr>
      </w:pPr>
      <w:r w:rsidRPr="00613564">
        <w:rPr>
          <w:rFonts w:asciiTheme="minorHAnsi" w:hAnsiTheme="minorHAnsi"/>
        </w:rPr>
        <w:t xml:space="preserve">El funcionamiento del circuito </w:t>
      </w:r>
      <w:r w:rsidR="003109DB">
        <w:rPr>
          <w:rFonts w:asciiTheme="minorHAnsi" w:hAnsiTheme="minorHAnsi"/>
        </w:rPr>
        <w:t xml:space="preserve">es </w:t>
      </w:r>
      <w:r w:rsidRPr="00613564">
        <w:rPr>
          <w:rFonts w:asciiTheme="minorHAnsi" w:hAnsiTheme="minorHAnsi"/>
        </w:rPr>
        <w:t>el siguiente:</w:t>
      </w:r>
    </w:p>
    <w:p w:rsidR="00FB3BFE" w:rsidRPr="00613564" w:rsidRDefault="00FB3BFE" w:rsidP="00D15789">
      <w:pPr>
        <w:pStyle w:val="Standard"/>
        <w:ind w:left="709"/>
        <w:rPr>
          <w:rFonts w:asciiTheme="minorHAnsi" w:hAnsiTheme="minorHAnsi"/>
        </w:rPr>
      </w:pPr>
    </w:p>
    <w:p w:rsidR="003109DB"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El cliente</w:t>
      </w:r>
      <w:r w:rsidR="003109DB">
        <w:rPr>
          <w:rFonts w:asciiTheme="minorHAnsi" w:hAnsiTheme="minorHAnsi"/>
        </w:rPr>
        <w:t>,</w:t>
      </w:r>
      <w:r w:rsidRPr="00613564">
        <w:rPr>
          <w:rFonts w:asciiTheme="minorHAnsi" w:hAnsiTheme="minorHAnsi"/>
        </w:rPr>
        <w:t xml:space="preserve"> al introducir monedas</w:t>
      </w:r>
      <w:r w:rsidR="003109DB">
        <w:rPr>
          <w:rFonts w:asciiTheme="minorHAnsi" w:hAnsiTheme="minorHAnsi"/>
        </w:rPr>
        <w:t>,</w:t>
      </w:r>
      <w:r w:rsidRPr="00613564">
        <w:rPr>
          <w:rFonts w:asciiTheme="minorHAnsi" w:hAnsiTheme="minorHAnsi"/>
        </w:rPr>
        <w:t xml:space="preserve"> introduce unas señales en el circuito (V_AS, X_AS, XX_AS...) que</w:t>
      </w:r>
      <w:r w:rsidR="003109DB">
        <w:rPr>
          <w:rFonts w:asciiTheme="minorHAnsi" w:hAnsiTheme="minorHAnsi"/>
        </w:rPr>
        <w:t xml:space="preserve">  activan los sincronizadores.</w:t>
      </w:r>
    </w:p>
    <w:p w:rsidR="003109DB" w:rsidRDefault="003109DB" w:rsidP="003109DB">
      <w:pPr>
        <w:pStyle w:val="Standard"/>
        <w:ind w:left="993"/>
        <w:rPr>
          <w:rFonts w:asciiTheme="minorHAnsi" w:hAnsiTheme="minorHAnsi"/>
        </w:rPr>
      </w:pPr>
    </w:p>
    <w:p w:rsidR="003109DB" w:rsidRDefault="003109DB" w:rsidP="003109DB">
      <w:pPr>
        <w:pStyle w:val="Standard"/>
        <w:numPr>
          <w:ilvl w:val="0"/>
          <w:numId w:val="2"/>
        </w:numPr>
        <w:ind w:left="993" w:hanging="142"/>
        <w:rPr>
          <w:rFonts w:asciiTheme="minorHAnsi" w:hAnsiTheme="minorHAnsi"/>
        </w:rPr>
      </w:pPr>
      <w:r>
        <w:rPr>
          <w:rFonts w:asciiTheme="minorHAnsi" w:hAnsiTheme="minorHAnsi"/>
        </w:rPr>
        <w:t>Los sincronizadores</w:t>
      </w:r>
      <w:r w:rsidR="00A90600" w:rsidRPr="00613564">
        <w:rPr>
          <w:rFonts w:asciiTheme="minorHAnsi" w:hAnsiTheme="minorHAnsi"/>
        </w:rPr>
        <w:t xml:space="preserve"> convierten las señales asíncronas en síncronas </w:t>
      </w:r>
      <w:r>
        <w:rPr>
          <w:rFonts w:asciiTheme="minorHAnsi" w:hAnsiTheme="minorHAnsi"/>
        </w:rPr>
        <w:t xml:space="preserve">con el reloj del sistema </w:t>
      </w:r>
      <w:r w:rsidR="00A90600" w:rsidRPr="00613564">
        <w:rPr>
          <w:rFonts w:asciiTheme="minorHAnsi" w:hAnsiTheme="minorHAnsi"/>
        </w:rPr>
        <w:t>(V, X,</w:t>
      </w:r>
      <w:r>
        <w:rPr>
          <w:rFonts w:asciiTheme="minorHAnsi" w:hAnsiTheme="minorHAnsi"/>
        </w:rPr>
        <w:t xml:space="preserve"> XX, L, C, CC) y los flancos de las señales ya sincronizadas</w:t>
      </w:r>
      <w:r w:rsidR="00A90600" w:rsidRPr="00613564">
        <w:rPr>
          <w:rFonts w:asciiTheme="minorHAnsi" w:hAnsiTheme="minorHAnsi"/>
        </w:rPr>
        <w:t xml:space="preserve"> son recibidos por el codificador de monedas.</w:t>
      </w:r>
    </w:p>
    <w:p w:rsidR="003109DB" w:rsidRDefault="003109DB" w:rsidP="003109DB">
      <w:pPr>
        <w:pStyle w:val="Standard"/>
        <w:rPr>
          <w:rFonts w:asciiTheme="minorHAnsi" w:hAnsiTheme="minorHAnsi"/>
        </w:rPr>
      </w:pPr>
    </w:p>
    <w:p w:rsidR="00FB3BFE" w:rsidRPr="00613564"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 xml:space="preserve">El codificador de monedas envía al sumador el valor de cada una de las </w:t>
      </w:r>
      <w:r w:rsidR="003109DB">
        <w:rPr>
          <w:rFonts w:asciiTheme="minorHAnsi" w:hAnsiTheme="minorHAnsi"/>
        </w:rPr>
        <w:t>monedas introducidas (VALOR) y é</w:t>
      </w:r>
      <w:r w:rsidRPr="00613564">
        <w:rPr>
          <w:rFonts w:asciiTheme="minorHAnsi" w:hAnsiTheme="minorHAnsi"/>
        </w:rPr>
        <w:t>ste va sumando el total introducido (TOTAL).</w:t>
      </w:r>
    </w:p>
    <w:p w:rsidR="00FB3BFE" w:rsidRPr="00613564" w:rsidRDefault="00FB3BFE" w:rsidP="003109DB">
      <w:pPr>
        <w:pStyle w:val="Standard"/>
        <w:ind w:left="993" w:hanging="142"/>
        <w:rPr>
          <w:rFonts w:asciiTheme="minorHAnsi" w:hAnsiTheme="minorHAnsi"/>
        </w:rPr>
      </w:pPr>
    </w:p>
    <w:p w:rsidR="003109DB"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Tras introducir las monedas</w:t>
      </w:r>
      <w:r w:rsidR="003109DB">
        <w:rPr>
          <w:rFonts w:asciiTheme="minorHAnsi" w:hAnsiTheme="minorHAnsi"/>
        </w:rPr>
        <w:t>,</w:t>
      </w:r>
      <w:r w:rsidRPr="00613564">
        <w:rPr>
          <w:rFonts w:asciiTheme="minorHAnsi" w:hAnsiTheme="minorHAnsi"/>
        </w:rPr>
        <w:t xml:space="preserve"> el cliente selecciona el producto que de</w:t>
      </w:r>
      <w:r w:rsidR="003109DB">
        <w:rPr>
          <w:rFonts w:asciiTheme="minorHAnsi" w:hAnsiTheme="minorHAnsi"/>
        </w:rPr>
        <w:t>sea (P1_AS, P2_AS, P3_AS, DEV).</w:t>
      </w:r>
    </w:p>
    <w:p w:rsidR="003109DB" w:rsidRDefault="003109DB" w:rsidP="003109DB">
      <w:pPr>
        <w:pStyle w:val="Prrafodelista"/>
        <w:ind w:left="993" w:hanging="142"/>
        <w:rPr>
          <w:rFonts w:asciiTheme="minorHAnsi" w:hAnsiTheme="minorHAnsi"/>
        </w:rPr>
      </w:pPr>
    </w:p>
    <w:p w:rsidR="00FB3BFE" w:rsidRPr="00613564"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Al igual que antes</w:t>
      </w:r>
      <w:r w:rsidR="00143311">
        <w:rPr>
          <w:rFonts w:asciiTheme="minorHAnsi" w:hAnsiTheme="minorHAnsi"/>
        </w:rPr>
        <w:t>,</w:t>
      </w:r>
      <w:r w:rsidRPr="00613564">
        <w:rPr>
          <w:rFonts w:asciiTheme="minorHAnsi" w:hAnsiTheme="minorHAnsi"/>
        </w:rPr>
        <w:t xml:space="preserve"> un sincronizador convierte la señal en síncrona (P1, P2, P3, DEV) y la envía al codificador de producto, en cuyas salidas quedan enclavados el precio (PRECIO) y el código del producto (PRODUCTO) seleccionado.</w:t>
      </w:r>
    </w:p>
    <w:p w:rsidR="00FB3BFE" w:rsidRPr="00613564" w:rsidRDefault="00FB3BFE" w:rsidP="003109DB">
      <w:pPr>
        <w:pStyle w:val="Standard"/>
        <w:ind w:left="993" w:hanging="142"/>
        <w:rPr>
          <w:rFonts w:asciiTheme="minorHAnsi" w:hAnsiTheme="minorHAnsi"/>
        </w:rPr>
      </w:pPr>
    </w:p>
    <w:p w:rsidR="003109DB"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 xml:space="preserve">En el comparador </w:t>
      </w:r>
      <w:r w:rsidR="003109DB">
        <w:rPr>
          <w:rFonts w:asciiTheme="minorHAnsi" w:hAnsiTheme="minorHAnsi"/>
        </w:rPr>
        <w:t>se introducen las señales correspondientes al</w:t>
      </w:r>
      <w:r w:rsidRPr="00613564">
        <w:rPr>
          <w:rFonts w:asciiTheme="minorHAnsi" w:hAnsiTheme="minorHAnsi"/>
        </w:rPr>
        <w:t xml:space="preserve"> dinero introducido (</w:t>
      </w:r>
      <w:r w:rsidR="003109DB">
        <w:rPr>
          <w:rFonts w:asciiTheme="minorHAnsi" w:hAnsiTheme="minorHAnsi"/>
        </w:rPr>
        <w:t>TOTAL) y al</w:t>
      </w:r>
      <w:r w:rsidRPr="00613564">
        <w:rPr>
          <w:rFonts w:asciiTheme="minorHAnsi" w:hAnsiTheme="minorHAnsi"/>
        </w:rPr>
        <w:t xml:space="preserve"> precio del producto seleccionado</w:t>
      </w:r>
      <w:r w:rsidR="003109DB">
        <w:rPr>
          <w:rFonts w:asciiTheme="minorHAnsi" w:hAnsiTheme="minorHAnsi"/>
        </w:rPr>
        <w:t xml:space="preserve"> (PRECIO).</w:t>
      </w:r>
    </w:p>
    <w:p w:rsidR="003109DB" w:rsidRDefault="003109DB" w:rsidP="003109DB">
      <w:pPr>
        <w:pStyle w:val="Prrafodelista"/>
        <w:ind w:left="993" w:hanging="142"/>
        <w:rPr>
          <w:rFonts w:asciiTheme="minorHAnsi" w:hAnsiTheme="minorHAnsi"/>
        </w:rPr>
      </w:pPr>
    </w:p>
    <w:p w:rsidR="003109DB"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En el caso de que sea menor el dinero</w:t>
      </w:r>
      <w:r w:rsidR="003109DB">
        <w:rPr>
          <w:rFonts w:asciiTheme="minorHAnsi" w:hAnsiTheme="minorHAnsi"/>
        </w:rPr>
        <w:t xml:space="preserve"> introducido</w:t>
      </w:r>
      <w:r w:rsidRPr="00613564">
        <w:rPr>
          <w:rFonts w:asciiTheme="minorHAnsi" w:hAnsiTheme="minorHAnsi"/>
        </w:rPr>
        <w:t xml:space="preserve"> al precio</w:t>
      </w:r>
      <w:r w:rsidR="003109DB">
        <w:rPr>
          <w:rFonts w:asciiTheme="minorHAnsi" w:hAnsiTheme="minorHAnsi"/>
        </w:rPr>
        <w:t>,</w:t>
      </w:r>
      <w:r w:rsidRPr="00613564">
        <w:rPr>
          <w:rFonts w:asciiTheme="minorHAnsi" w:hAnsiTheme="minorHAnsi"/>
        </w:rPr>
        <w:t xml:space="preserve"> se mantendría el sistema a la espera de que se introdujese más dinero y se </w:t>
      </w:r>
      <w:r w:rsidR="003109DB">
        <w:rPr>
          <w:rFonts w:asciiTheme="minorHAnsi" w:hAnsiTheme="minorHAnsi"/>
        </w:rPr>
        <w:t>seleccionase un nuevo producto.</w:t>
      </w:r>
    </w:p>
    <w:p w:rsidR="003109DB" w:rsidRDefault="003109DB" w:rsidP="003109DB">
      <w:pPr>
        <w:pStyle w:val="Prrafodelista"/>
        <w:ind w:left="993" w:hanging="142"/>
        <w:rPr>
          <w:rFonts w:asciiTheme="minorHAnsi" w:hAnsiTheme="minorHAnsi"/>
        </w:rPr>
      </w:pPr>
    </w:p>
    <w:p w:rsidR="003109DB" w:rsidRDefault="00A90600" w:rsidP="003109DB">
      <w:pPr>
        <w:pStyle w:val="Standard"/>
        <w:numPr>
          <w:ilvl w:val="0"/>
          <w:numId w:val="2"/>
        </w:numPr>
        <w:ind w:left="993" w:hanging="142"/>
        <w:rPr>
          <w:rFonts w:asciiTheme="minorHAnsi" w:hAnsiTheme="minorHAnsi"/>
        </w:rPr>
      </w:pPr>
      <w:r w:rsidRPr="00613564">
        <w:rPr>
          <w:rFonts w:asciiTheme="minorHAnsi" w:hAnsiTheme="minorHAnsi"/>
        </w:rPr>
        <w:t>Si fuesen iguales se entregaría el producto y el sist</w:t>
      </w:r>
      <w:r w:rsidR="003109DB">
        <w:rPr>
          <w:rFonts w:asciiTheme="minorHAnsi" w:hAnsiTheme="minorHAnsi"/>
        </w:rPr>
        <w:t>ema volvería al estado inicial.</w:t>
      </w:r>
    </w:p>
    <w:p w:rsidR="003109DB" w:rsidRDefault="003109DB" w:rsidP="003109DB">
      <w:pPr>
        <w:pStyle w:val="Prrafodelista"/>
        <w:ind w:left="993" w:hanging="142"/>
        <w:rPr>
          <w:rFonts w:asciiTheme="minorHAnsi" w:hAnsiTheme="minorHAnsi"/>
        </w:rPr>
      </w:pPr>
    </w:p>
    <w:p w:rsidR="00E62E12" w:rsidRDefault="00A90600" w:rsidP="00E62E12">
      <w:pPr>
        <w:pStyle w:val="Standard"/>
        <w:numPr>
          <w:ilvl w:val="0"/>
          <w:numId w:val="2"/>
        </w:numPr>
        <w:ind w:left="993" w:hanging="142"/>
        <w:rPr>
          <w:rFonts w:asciiTheme="minorHAnsi" w:hAnsiTheme="minorHAnsi"/>
        </w:rPr>
      </w:pPr>
      <w:r w:rsidRPr="00613564">
        <w:rPr>
          <w:rFonts w:asciiTheme="minorHAnsi" w:hAnsiTheme="minorHAnsi"/>
        </w:rPr>
        <w:t>Por último en el caso de que el dinero sea mayor al importe</w:t>
      </w:r>
      <w:r w:rsidR="003109DB">
        <w:rPr>
          <w:rFonts w:asciiTheme="minorHAnsi" w:hAnsiTheme="minorHAnsi"/>
        </w:rPr>
        <w:t>,</w:t>
      </w:r>
      <w:r w:rsidRPr="00613564">
        <w:rPr>
          <w:rFonts w:asciiTheme="minorHAnsi" w:hAnsiTheme="minorHAnsi"/>
        </w:rPr>
        <w:t xml:space="preserve"> se calcula en el restador la cantidad de dinero a devolver (ADEVOLVER)</w:t>
      </w:r>
      <w:r w:rsidR="003109DB">
        <w:rPr>
          <w:rFonts w:asciiTheme="minorHAnsi" w:hAnsiTheme="minorHAnsi"/>
        </w:rPr>
        <w:t>, y el módulo de devolución envía</w:t>
      </w:r>
      <w:r w:rsidRPr="00613564">
        <w:rPr>
          <w:rFonts w:asciiTheme="minorHAnsi" w:hAnsiTheme="minorHAnsi"/>
        </w:rPr>
        <w:t xml:space="preserve"> una señal por cada moneda a devolver (V_SAL, X_SAL, XX_SAL...), tras lo cual se entregaría el producto y el sistema volvería al estado inicial.</w:t>
      </w:r>
    </w:p>
    <w:p w:rsidR="00E62E12" w:rsidRDefault="00E62E12" w:rsidP="00E62E12">
      <w:pPr>
        <w:pStyle w:val="Prrafodelista"/>
        <w:rPr>
          <w:rFonts w:asciiTheme="minorHAnsi" w:hAnsiTheme="minorHAnsi"/>
        </w:rPr>
      </w:pPr>
    </w:p>
    <w:p w:rsidR="00E62E12" w:rsidRDefault="00E62E12" w:rsidP="00E62E12">
      <w:pPr>
        <w:pStyle w:val="Standard"/>
        <w:rPr>
          <w:rFonts w:asciiTheme="minorHAnsi" w:hAnsiTheme="minorHAnsi"/>
        </w:rPr>
      </w:pPr>
    </w:p>
    <w:p w:rsidR="00E62E12" w:rsidRDefault="00E62E12" w:rsidP="00E62E12">
      <w:pPr>
        <w:pStyle w:val="Standard"/>
        <w:rPr>
          <w:rFonts w:asciiTheme="minorHAnsi" w:hAnsiTheme="minorHAnsi"/>
        </w:rPr>
      </w:pPr>
    </w:p>
    <w:p w:rsidR="00E62E12" w:rsidRDefault="00E62E12" w:rsidP="00E62E12">
      <w:pPr>
        <w:pStyle w:val="Standard"/>
        <w:rPr>
          <w:rFonts w:asciiTheme="minorHAnsi" w:hAnsiTheme="minorHAnsi"/>
        </w:rPr>
      </w:pPr>
    </w:p>
    <w:p w:rsidR="00E62E12" w:rsidRPr="00E62E12" w:rsidRDefault="00E62E12" w:rsidP="00E62E12">
      <w:pPr>
        <w:pStyle w:val="Standard"/>
        <w:rPr>
          <w:rFonts w:asciiTheme="minorHAnsi" w:hAnsiTheme="minorHAnsi"/>
        </w:rPr>
      </w:pPr>
    </w:p>
    <w:p w:rsidR="00FB3BFE" w:rsidRPr="00613564" w:rsidRDefault="00143311" w:rsidP="00143311">
      <w:pPr>
        <w:pStyle w:val="Ttulo1"/>
        <w:numPr>
          <w:ilvl w:val="0"/>
          <w:numId w:val="3"/>
        </w:numPr>
      </w:pPr>
      <w:r>
        <w:t>Esquemas y diagramas del diseño.</w:t>
      </w:r>
    </w:p>
    <w:p w:rsidR="00FB3BFE" w:rsidRPr="00613564" w:rsidRDefault="00FB3BFE">
      <w:pPr>
        <w:pStyle w:val="Standard"/>
        <w:rPr>
          <w:rFonts w:asciiTheme="minorHAnsi" w:hAnsiTheme="minorHAnsi"/>
        </w:rPr>
      </w:pPr>
    </w:p>
    <w:p w:rsidR="00FB3BFE" w:rsidRPr="00613564" w:rsidRDefault="00A90600" w:rsidP="00143311">
      <w:pPr>
        <w:pStyle w:val="Standard"/>
        <w:ind w:left="709"/>
        <w:rPr>
          <w:rFonts w:asciiTheme="minorHAnsi" w:hAnsiTheme="minorHAnsi"/>
        </w:rPr>
      </w:pPr>
      <w:r w:rsidRPr="00613564">
        <w:rPr>
          <w:rFonts w:asciiTheme="minorHAnsi" w:hAnsiTheme="minorHAnsi"/>
        </w:rPr>
        <w:t>Diagrama de bloques</w:t>
      </w:r>
      <w:r w:rsidR="00143311">
        <w:rPr>
          <w:rFonts w:asciiTheme="minorHAnsi" w:hAnsiTheme="minorHAnsi"/>
        </w:rPr>
        <w:t>: Nos indica la interconexión de los distintos componentes que se han diseñado para el proyecto, así como las señales utilizadas.</w:t>
      </w:r>
    </w:p>
    <w:p w:rsidR="00FB3BFE" w:rsidRPr="00613564" w:rsidRDefault="00FB3BFE">
      <w:pPr>
        <w:pStyle w:val="Standard"/>
        <w:rPr>
          <w:rFonts w:asciiTheme="minorHAnsi" w:hAnsiTheme="minorHAnsi"/>
        </w:rPr>
      </w:pPr>
    </w:p>
    <w:p w:rsidR="00E62E12" w:rsidRDefault="00143311" w:rsidP="00E62E12">
      <w:pPr>
        <w:pStyle w:val="Standard"/>
        <w:ind w:firstLine="709"/>
        <w:jc w:val="right"/>
        <w:rPr>
          <w:rFonts w:asciiTheme="minorHAnsi" w:hAnsiTheme="minorHAnsi"/>
        </w:rPr>
      </w:pPr>
      <w:r w:rsidRPr="00143311">
        <w:rPr>
          <w:rFonts w:asciiTheme="minorHAnsi" w:hAnsiTheme="minorHAnsi"/>
          <w:noProof/>
          <w:lang w:eastAsia="es-ES" w:bidi="ar-SA"/>
        </w:rPr>
        <w:lastRenderedPageBreak/>
        <w:drawing>
          <wp:inline distT="0" distB="0" distL="0" distR="0">
            <wp:extent cx="6028614" cy="3587397"/>
            <wp:effectExtent l="0" t="0" r="0" b="0"/>
            <wp:docPr id="34" name="Imagen 34" descr="C:\Users\Miguel\Desktop\Outlook\Diagra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Outlook\Diagrama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1684" cy="3601125"/>
                    </a:xfrm>
                    <a:prstGeom prst="rect">
                      <a:avLst/>
                    </a:prstGeom>
                    <a:noFill/>
                    <a:ln>
                      <a:noFill/>
                    </a:ln>
                  </pic:spPr>
                </pic:pic>
              </a:graphicData>
            </a:graphic>
          </wp:inline>
        </w:drawing>
      </w:r>
    </w:p>
    <w:p w:rsidR="00E62E12" w:rsidRPr="00613564" w:rsidRDefault="00E62E12" w:rsidP="00FE6A23">
      <w:pPr>
        <w:pStyle w:val="Standard"/>
        <w:ind w:firstLine="709"/>
        <w:jc w:val="right"/>
        <w:rPr>
          <w:rFonts w:asciiTheme="minorHAnsi" w:hAnsiTheme="minorHAnsi"/>
        </w:rPr>
      </w:pPr>
    </w:p>
    <w:p w:rsidR="00FB3BFE" w:rsidRDefault="00A90600" w:rsidP="00143311">
      <w:pPr>
        <w:pStyle w:val="Standard"/>
        <w:ind w:left="709"/>
        <w:rPr>
          <w:rFonts w:asciiTheme="minorHAnsi" w:hAnsiTheme="minorHAnsi"/>
        </w:rPr>
      </w:pPr>
      <w:r w:rsidRPr="00613564">
        <w:rPr>
          <w:rFonts w:asciiTheme="minorHAnsi" w:hAnsiTheme="minorHAnsi"/>
        </w:rPr>
        <w:t>Se han obviado las conexiones del reloj, que irían a todos y cada uno de los componentes del circuito.</w:t>
      </w:r>
    </w:p>
    <w:p w:rsidR="00E62E12" w:rsidRDefault="00143311" w:rsidP="00E62E12">
      <w:pPr>
        <w:pStyle w:val="Standard"/>
        <w:ind w:left="709"/>
        <w:rPr>
          <w:rFonts w:asciiTheme="minorHAnsi" w:hAnsiTheme="minorHAnsi"/>
        </w:rPr>
      </w:pPr>
      <w:r>
        <w:rPr>
          <w:rFonts w:asciiTheme="minorHAnsi" w:hAnsiTheme="minorHAnsi"/>
        </w:rPr>
        <w:t>El circuito es gobernado por una máquina de estados tipo Moore (salida del sistema depende únicamente del estado en el que se encuentra dicho sistema). Dicha máquina de estados se representa a continuación.</w:t>
      </w:r>
    </w:p>
    <w:p w:rsidR="00E62E12" w:rsidRDefault="00E62E12" w:rsidP="00E62E12">
      <w:pPr>
        <w:pStyle w:val="Standard"/>
        <w:ind w:left="709"/>
        <w:rPr>
          <w:rFonts w:asciiTheme="minorHAnsi" w:hAnsiTheme="minorHAnsi"/>
        </w:rPr>
      </w:pPr>
    </w:p>
    <w:p w:rsidR="00143311" w:rsidRDefault="00143311" w:rsidP="00E6563A">
      <w:pPr>
        <w:pStyle w:val="Standard"/>
        <w:ind w:firstLine="709"/>
        <w:jc w:val="center"/>
        <w:rPr>
          <w:rFonts w:asciiTheme="minorHAnsi" w:hAnsiTheme="minorHAnsi"/>
        </w:rPr>
      </w:pPr>
      <w:r w:rsidRPr="00143311">
        <w:rPr>
          <w:rFonts w:asciiTheme="minorHAnsi" w:hAnsiTheme="minorHAnsi"/>
          <w:noProof/>
          <w:lang w:eastAsia="es-ES" w:bidi="ar-SA"/>
        </w:rPr>
        <w:drawing>
          <wp:inline distT="0" distB="0" distL="0" distR="0" wp14:anchorId="43C29894" wp14:editId="1B64411B">
            <wp:extent cx="4724400" cy="4215717"/>
            <wp:effectExtent l="0" t="0" r="0" b="0"/>
            <wp:docPr id="35" name="Imagen 35" descr="C:\Users\Miguel\Desktop\Outlook\maquina de 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Outlook\maquina de estado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639" cy="4232884"/>
                    </a:xfrm>
                    <a:prstGeom prst="rect">
                      <a:avLst/>
                    </a:prstGeom>
                    <a:noFill/>
                    <a:ln>
                      <a:noFill/>
                    </a:ln>
                  </pic:spPr>
                </pic:pic>
              </a:graphicData>
            </a:graphic>
          </wp:inline>
        </w:drawing>
      </w:r>
    </w:p>
    <w:p w:rsidR="00143311" w:rsidRDefault="00143311" w:rsidP="00143311">
      <w:pPr>
        <w:pStyle w:val="Standard"/>
        <w:numPr>
          <w:ilvl w:val="0"/>
          <w:numId w:val="2"/>
        </w:numPr>
        <w:rPr>
          <w:rFonts w:asciiTheme="minorHAnsi" w:hAnsiTheme="minorHAnsi"/>
        </w:rPr>
      </w:pPr>
      <w:r w:rsidRPr="00613564">
        <w:rPr>
          <w:rFonts w:asciiTheme="minorHAnsi" w:hAnsiTheme="minorHAnsi"/>
        </w:rPr>
        <w:lastRenderedPageBreak/>
        <w:t>En cada estado</w:t>
      </w:r>
      <w:r>
        <w:rPr>
          <w:rFonts w:asciiTheme="minorHAnsi" w:hAnsiTheme="minorHAnsi"/>
        </w:rPr>
        <w:t>,</w:t>
      </w:r>
      <w:r w:rsidRPr="00613564">
        <w:rPr>
          <w:rFonts w:asciiTheme="minorHAnsi" w:hAnsiTheme="minorHAnsi"/>
        </w:rPr>
        <w:t xml:space="preserve"> si se produce cualquie</w:t>
      </w:r>
      <w:r>
        <w:rPr>
          <w:rFonts w:asciiTheme="minorHAnsi" w:hAnsiTheme="minorHAnsi"/>
        </w:rPr>
        <w:t>r otra entrada a las indicadas,</w:t>
      </w:r>
      <w:r w:rsidRPr="00613564">
        <w:rPr>
          <w:rFonts w:asciiTheme="minorHAnsi" w:hAnsiTheme="minorHAnsi"/>
        </w:rPr>
        <w:t xml:space="preserve"> el sistema permanece en el estado actual.</w:t>
      </w:r>
    </w:p>
    <w:p w:rsidR="00143311" w:rsidRPr="00613564" w:rsidRDefault="00143311" w:rsidP="00143311">
      <w:pPr>
        <w:pStyle w:val="Standard"/>
        <w:ind w:left="1495"/>
        <w:rPr>
          <w:rFonts w:asciiTheme="minorHAnsi" w:hAnsiTheme="minorHAnsi"/>
        </w:rPr>
      </w:pPr>
    </w:p>
    <w:p w:rsidR="002965DE" w:rsidRPr="00FE6A23" w:rsidRDefault="00143311" w:rsidP="00FE6A23">
      <w:pPr>
        <w:pStyle w:val="Standard"/>
        <w:numPr>
          <w:ilvl w:val="0"/>
          <w:numId w:val="2"/>
        </w:numPr>
        <w:rPr>
          <w:rFonts w:asciiTheme="minorHAnsi" w:hAnsiTheme="minorHAnsi"/>
        </w:rPr>
      </w:pPr>
      <w:r w:rsidRPr="00613564">
        <w:rPr>
          <w:rFonts w:asciiTheme="minorHAnsi" w:hAnsiTheme="minorHAnsi"/>
        </w:rPr>
        <w:t xml:space="preserve">Todas las salidas que </w:t>
      </w:r>
      <w:r>
        <w:rPr>
          <w:rFonts w:asciiTheme="minorHAnsi" w:hAnsiTheme="minorHAnsi"/>
        </w:rPr>
        <w:t>no estén indicadas</w:t>
      </w:r>
      <w:r w:rsidRPr="00613564">
        <w:rPr>
          <w:rFonts w:asciiTheme="minorHAnsi" w:hAnsiTheme="minorHAnsi"/>
        </w:rPr>
        <w:t xml:space="preserve"> </w:t>
      </w:r>
      <w:r>
        <w:rPr>
          <w:rFonts w:asciiTheme="minorHAnsi" w:hAnsiTheme="minorHAnsi"/>
        </w:rPr>
        <w:t xml:space="preserve">que se activan </w:t>
      </w:r>
      <w:r w:rsidRPr="00613564">
        <w:rPr>
          <w:rFonts w:asciiTheme="minorHAnsi" w:hAnsiTheme="minorHAnsi"/>
        </w:rPr>
        <w:t>a nivel alto</w:t>
      </w:r>
      <w:r>
        <w:rPr>
          <w:rFonts w:asciiTheme="minorHAnsi" w:hAnsiTheme="minorHAnsi"/>
        </w:rPr>
        <w:t>,</w:t>
      </w:r>
      <w:r w:rsidRPr="00613564">
        <w:rPr>
          <w:rFonts w:asciiTheme="minorHAnsi" w:hAnsiTheme="minorHAnsi"/>
        </w:rPr>
        <w:t xml:space="preserve"> se </w:t>
      </w:r>
      <w:r>
        <w:rPr>
          <w:rFonts w:asciiTheme="minorHAnsi" w:hAnsiTheme="minorHAnsi"/>
        </w:rPr>
        <w:t xml:space="preserve">activan </w:t>
      </w:r>
      <w:r w:rsidRPr="00613564">
        <w:rPr>
          <w:rFonts w:asciiTheme="minorHAnsi" w:hAnsiTheme="minorHAnsi"/>
        </w:rPr>
        <w:t>a nivel bajo.</w:t>
      </w:r>
    </w:p>
    <w:p w:rsidR="002965DE" w:rsidRPr="00143311" w:rsidRDefault="002965DE" w:rsidP="002965DE">
      <w:pPr>
        <w:pStyle w:val="Standard"/>
        <w:ind w:left="1495"/>
        <w:rPr>
          <w:rFonts w:asciiTheme="minorHAnsi" w:hAnsiTheme="minorHAnsi"/>
        </w:rPr>
      </w:pPr>
    </w:p>
    <w:p w:rsidR="00FB3BFE" w:rsidRPr="00613564" w:rsidRDefault="00A90600" w:rsidP="002965DE">
      <w:pPr>
        <w:pStyle w:val="Ttulo1"/>
        <w:numPr>
          <w:ilvl w:val="0"/>
          <w:numId w:val="3"/>
        </w:numPr>
      </w:pPr>
      <w:r w:rsidRPr="00613564">
        <w:t>Explicación detallada del funcionamiento de cada uno de los bloques funcionales y de su interfaz.</w:t>
      </w:r>
    </w:p>
    <w:p w:rsidR="00FB3BFE" w:rsidRPr="00613564" w:rsidRDefault="00FB3BFE">
      <w:pPr>
        <w:pStyle w:val="Standard"/>
        <w:rPr>
          <w:rFonts w:asciiTheme="minorHAnsi" w:hAnsiTheme="minorHAnsi"/>
        </w:rPr>
      </w:pPr>
    </w:p>
    <w:p w:rsidR="00FB3BFE" w:rsidRPr="00613564" w:rsidRDefault="003145BD" w:rsidP="002965DE">
      <w:pPr>
        <w:pStyle w:val="Ttulo2"/>
        <w:numPr>
          <w:ilvl w:val="1"/>
          <w:numId w:val="3"/>
        </w:numPr>
        <w:ind w:left="851" w:hanging="491"/>
      </w:pPr>
      <w:r>
        <w:t>Sincronizador</w:t>
      </w:r>
      <w:r w:rsidR="002965DE">
        <w:t>.</w:t>
      </w:r>
    </w:p>
    <w:p w:rsidR="00FB3BFE" w:rsidRPr="00613564" w:rsidRDefault="00FB3BFE">
      <w:pPr>
        <w:pStyle w:val="Standard"/>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 xml:space="preserve">El sincronizador </w:t>
      </w:r>
      <w:proofErr w:type="spellStart"/>
      <w:r w:rsidRPr="00613564">
        <w:rPr>
          <w:rFonts w:asciiTheme="minorHAnsi" w:hAnsiTheme="minorHAnsi"/>
        </w:rPr>
        <w:t>antirrebote</w:t>
      </w:r>
      <w:proofErr w:type="spellEnd"/>
      <w:r w:rsidRPr="00613564">
        <w:rPr>
          <w:rFonts w:asciiTheme="minorHAnsi" w:hAnsiTheme="minorHAnsi"/>
        </w:rPr>
        <w:t xml:space="preserve"> consiste simplemente en dos </w:t>
      </w:r>
      <w:proofErr w:type="spellStart"/>
      <w:r w:rsidRPr="00613564">
        <w:rPr>
          <w:rFonts w:asciiTheme="minorHAnsi" w:hAnsiTheme="minorHAnsi"/>
        </w:rPr>
        <w:t>flip-flops</w:t>
      </w:r>
      <w:proofErr w:type="spellEnd"/>
      <w:r w:rsidR="002965DE">
        <w:rPr>
          <w:rFonts w:asciiTheme="minorHAnsi" w:hAnsiTheme="minorHAnsi"/>
        </w:rPr>
        <w:t xml:space="preserve"> de tipo D conectados en serie.</w:t>
      </w:r>
    </w:p>
    <w:p w:rsidR="002965DE" w:rsidRDefault="002965DE" w:rsidP="002965DE">
      <w:pPr>
        <w:pStyle w:val="Standard"/>
        <w:ind w:left="709"/>
        <w:rPr>
          <w:rFonts w:asciiTheme="minorHAnsi" w:hAnsiTheme="minorHAnsi"/>
        </w:rPr>
      </w:pPr>
    </w:p>
    <w:p w:rsidR="00FB3BFE" w:rsidRDefault="00A90600" w:rsidP="00FE6A23">
      <w:pPr>
        <w:pStyle w:val="Standard"/>
        <w:ind w:left="709"/>
        <w:rPr>
          <w:rFonts w:asciiTheme="minorHAnsi" w:hAnsiTheme="minorHAnsi"/>
        </w:rPr>
      </w:pPr>
      <w:r w:rsidRPr="00613564">
        <w:rPr>
          <w:rFonts w:asciiTheme="minorHAnsi" w:hAnsiTheme="minorHAnsi"/>
        </w:rPr>
        <w:t xml:space="preserve">Lo que hace es ajustar la señal asíncrona que le entra por la patilla </w:t>
      </w:r>
      <w:proofErr w:type="spellStart"/>
      <w:r w:rsidRPr="00613564">
        <w:rPr>
          <w:rFonts w:asciiTheme="minorHAnsi" w:hAnsiTheme="minorHAnsi"/>
        </w:rPr>
        <w:t>Async</w:t>
      </w:r>
      <w:proofErr w:type="spellEnd"/>
      <w:r w:rsidR="002965DE">
        <w:rPr>
          <w:rFonts w:asciiTheme="minorHAnsi" w:hAnsiTheme="minorHAnsi"/>
        </w:rPr>
        <w:t>-</w:t>
      </w:r>
      <w:r w:rsidRPr="00613564">
        <w:rPr>
          <w:rFonts w:asciiTheme="minorHAnsi" w:hAnsiTheme="minorHAnsi"/>
        </w:rPr>
        <w:t xml:space="preserve">in de acuerdo a la señal de reloj que le entra por CLK y sacar por </w:t>
      </w:r>
      <w:proofErr w:type="spellStart"/>
      <w:r w:rsidRPr="00613564">
        <w:rPr>
          <w:rFonts w:asciiTheme="minorHAnsi" w:hAnsiTheme="minorHAnsi"/>
        </w:rPr>
        <w:t>Sync</w:t>
      </w:r>
      <w:proofErr w:type="spellEnd"/>
      <w:r w:rsidR="002965DE">
        <w:rPr>
          <w:rFonts w:asciiTheme="minorHAnsi" w:hAnsiTheme="minorHAnsi"/>
        </w:rPr>
        <w:t>-</w:t>
      </w:r>
      <w:r w:rsidRPr="00613564">
        <w:rPr>
          <w:rFonts w:asciiTheme="minorHAnsi" w:hAnsiTheme="minorHAnsi"/>
        </w:rPr>
        <w:t>in la señal sincronizada.</w:t>
      </w:r>
    </w:p>
    <w:p w:rsidR="00376DDF" w:rsidRPr="00613564" w:rsidRDefault="00376DDF" w:rsidP="00FE6A23">
      <w:pPr>
        <w:pStyle w:val="Standard"/>
        <w:ind w:left="709"/>
        <w:rPr>
          <w:rFonts w:asciiTheme="minorHAnsi" w:hAnsiTheme="minorHAnsi"/>
        </w:rPr>
      </w:pPr>
    </w:p>
    <w:p w:rsidR="00FB3BFE" w:rsidRPr="00613564" w:rsidRDefault="00A90600" w:rsidP="002965DE">
      <w:pPr>
        <w:pStyle w:val="Ttulo2"/>
        <w:numPr>
          <w:ilvl w:val="1"/>
          <w:numId w:val="3"/>
        </w:numPr>
        <w:ind w:left="851" w:hanging="491"/>
      </w:pPr>
      <w:r w:rsidRPr="00613564">
        <w:t>Codificador de monedas</w:t>
      </w:r>
      <w:r w:rsidR="002965DE">
        <w:t>.</w:t>
      </w:r>
    </w:p>
    <w:p w:rsidR="00FB3BFE" w:rsidRPr="00613564" w:rsidRDefault="00FB3BFE" w:rsidP="002965DE">
      <w:pPr>
        <w:pStyle w:val="Standard"/>
        <w:ind w:left="709"/>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El codificador de monedas recibe por sus patillas V, X, XX, L, C y CC una señal de duración indefinida por cada moneda que s</w:t>
      </w:r>
      <w:r w:rsidR="002965DE">
        <w:rPr>
          <w:rFonts w:asciiTheme="minorHAnsi" w:hAnsiTheme="minorHAnsi"/>
        </w:rPr>
        <w:t>e ha introducido en la máquina.</w:t>
      </w:r>
    </w:p>
    <w:p w:rsidR="002965DE" w:rsidRDefault="002965DE" w:rsidP="002965DE">
      <w:pPr>
        <w:pStyle w:val="Standard"/>
        <w:ind w:left="709"/>
        <w:rPr>
          <w:rFonts w:asciiTheme="minorHAnsi" w:hAnsiTheme="minorHAnsi"/>
        </w:rPr>
      </w:pPr>
    </w:p>
    <w:p w:rsidR="00FB3BFE" w:rsidRPr="00613564" w:rsidRDefault="00A90600" w:rsidP="002965DE">
      <w:pPr>
        <w:pStyle w:val="Standard"/>
        <w:ind w:left="709"/>
        <w:rPr>
          <w:rFonts w:asciiTheme="minorHAnsi" w:hAnsiTheme="minorHAnsi"/>
        </w:rPr>
      </w:pPr>
      <w:r w:rsidRPr="00613564">
        <w:rPr>
          <w:rFonts w:asciiTheme="minorHAnsi" w:hAnsiTheme="minorHAnsi"/>
        </w:rPr>
        <w:t>Por cada flanco que recibe de esta manera y de manera síncrona envía por su salida VALOR (8 bits) el mismo en céntimos de esa moneda y a la vez por su patilla ENABLE un pulso que señala que se está enviando un nuevo valor.</w:t>
      </w:r>
    </w:p>
    <w:p w:rsidR="00FE6A23" w:rsidRPr="00613564" w:rsidRDefault="00FE6A23">
      <w:pPr>
        <w:pStyle w:val="Standard"/>
        <w:rPr>
          <w:rFonts w:asciiTheme="minorHAnsi" w:hAnsiTheme="minorHAnsi"/>
        </w:rPr>
      </w:pPr>
    </w:p>
    <w:p w:rsidR="00FB3BFE" w:rsidRPr="00613564" w:rsidRDefault="00A90600" w:rsidP="002965DE">
      <w:pPr>
        <w:pStyle w:val="Ttulo2"/>
        <w:numPr>
          <w:ilvl w:val="1"/>
          <w:numId w:val="3"/>
        </w:numPr>
        <w:ind w:left="851" w:hanging="491"/>
      </w:pPr>
      <w:r w:rsidRPr="00613564">
        <w:t>Sumador</w:t>
      </w:r>
      <w:r w:rsidR="002965DE">
        <w:t xml:space="preserve"> recursivo.</w:t>
      </w:r>
    </w:p>
    <w:p w:rsidR="00FB3BFE" w:rsidRPr="00613564" w:rsidRDefault="00FB3BFE">
      <w:pPr>
        <w:pStyle w:val="Standard"/>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Este sumador recursivo recibe por su entrada VALOR (8 bits) cifras las cuales suma de manera síncrona a un número interno cuando la entra</w:t>
      </w:r>
      <w:r w:rsidR="002965DE">
        <w:rPr>
          <w:rFonts w:asciiTheme="minorHAnsi" w:hAnsiTheme="minorHAnsi"/>
        </w:rPr>
        <w:t>da ENABLE se pone a nivel alto.</w:t>
      </w:r>
    </w:p>
    <w:p w:rsidR="002965DE" w:rsidRDefault="002965DE" w:rsidP="002965DE">
      <w:pPr>
        <w:pStyle w:val="Standard"/>
        <w:ind w:left="709"/>
        <w:rPr>
          <w:rFonts w:asciiTheme="minorHAnsi" w:hAnsiTheme="minorHAnsi"/>
        </w:rPr>
      </w:pPr>
    </w:p>
    <w:p w:rsidR="00FB3BFE" w:rsidRPr="00613564" w:rsidRDefault="00A90600" w:rsidP="002965DE">
      <w:pPr>
        <w:pStyle w:val="Standard"/>
        <w:ind w:left="709"/>
        <w:rPr>
          <w:rFonts w:asciiTheme="minorHAnsi" w:hAnsiTheme="minorHAnsi"/>
        </w:rPr>
      </w:pPr>
      <w:r w:rsidRPr="00613564">
        <w:rPr>
          <w:rFonts w:asciiTheme="minorHAnsi" w:hAnsiTheme="minorHAnsi"/>
        </w:rPr>
        <w:t>Este número interno se pone a 0 cuando la patilla RESET se pone a nivel alto.</w:t>
      </w:r>
    </w:p>
    <w:p w:rsidR="00FB3BFE" w:rsidRDefault="00A90600" w:rsidP="00376DDF">
      <w:pPr>
        <w:pStyle w:val="Standard"/>
        <w:ind w:left="709"/>
        <w:rPr>
          <w:rFonts w:asciiTheme="minorHAnsi" w:hAnsiTheme="minorHAnsi"/>
        </w:rPr>
      </w:pPr>
      <w:r w:rsidRPr="00613564">
        <w:rPr>
          <w:rFonts w:asciiTheme="minorHAnsi" w:hAnsiTheme="minorHAnsi"/>
        </w:rPr>
        <w:t>En su patilla TOTAL (8 bits) muestra en cada momento el número interno que se corresponde con el resultado de la suma.</w:t>
      </w:r>
    </w:p>
    <w:p w:rsidR="00FE6A23" w:rsidRPr="00613564" w:rsidRDefault="00FE6A23">
      <w:pPr>
        <w:pStyle w:val="Standard"/>
        <w:rPr>
          <w:rFonts w:asciiTheme="minorHAnsi" w:hAnsiTheme="minorHAnsi"/>
        </w:rPr>
      </w:pPr>
    </w:p>
    <w:p w:rsidR="00FB3BFE" w:rsidRPr="00613564" w:rsidRDefault="00A90600" w:rsidP="002965DE">
      <w:pPr>
        <w:pStyle w:val="Ttulo2"/>
        <w:numPr>
          <w:ilvl w:val="1"/>
          <w:numId w:val="3"/>
        </w:numPr>
        <w:ind w:left="851" w:hanging="491"/>
      </w:pPr>
      <w:r w:rsidRPr="00613564">
        <w:t>Codificador de producto</w:t>
      </w:r>
      <w:r w:rsidR="002965DE">
        <w:t>.</w:t>
      </w:r>
    </w:p>
    <w:p w:rsidR="00FB3BFE" w:rsidRPr="00613564" w:rsidRDefault="00FB3BFE">
      <w:pPr>
        <w:pStyle w:val="Standard"/>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Este dispositivo recibe por las patillas P1, P2, P3 y DEV señales síncronas que se corresponden con los distintos productos que puede elegir el cliente</w:t>
      </w:r>
      <w:r w:rsidR="002965DE">
        <w:rPr>
          <w:rFonts w:asciiTheme="minorHAnsi" w:hAnsiTheme="minorHAnsi"/>
        </w:rPr>
        <w:t>.</w:t>
      </w:r>
    </w:p>
    <w:p w:rsidR="002965DE" w:rsidRDefault="002965DE" w:rsidP="002965DE">
      <w:pPr>
        <w:pStyle w:val="Standard"/>
        <w:ind w:left="709"/>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Para cada uno de estos productos muestra en la salida PRECIO (8 bits) el importe del producto seleccionado y en la salida PRODUCTO (4 bits) el código del mismo, que</w:t>
      </w:r>
      <w:r w:rsidR="002965DE">
        <w:rPr>
          <w:rFonts w:asciiTheme="minorHAnsi" w:hAnsiTheme="minorHAnsi"/>
        </w:rPr>
        <w:t>dando ambas salidas enclavadas.</w:t>
      </w:r>
    </w:p>
    <w:p w:rsidR="00E6563A" w:rsidRDefault="00E6563A" w:rsidP="002965DE">
      <w:pPr>
        <w:pStyle w:val="Standard"/>
        <w:ind w:left="709"/>
        <w:rPr>
          <w:rFonts w:asciiTheme="minorHAnsi" w:hAnsiTheme="minorHAnsi"/>
        </w:rPr>
      </w:pPr>
    </w:p>
    <w:p w:rsidR="00E6563A" w:rsidRDefault="00E6563A" w:rsidP="002965DE">
      <w:pPr>
        <w:pStyle w:val="Standard"/>
        <w:ind w:left="709"/>
        <w:rPr>
          <w:rFonts w:asciiTheme="minorHAnsi" w:hAnsiTheme="minorHAnsi"/>
        </w:rPr>
      </w:pPr>
    </w:p>
    <w:p w:rsidR="002965DE" w:rsidRDefault="002965DE" w:rsidP="002965DE">
      <w:pPr>
        <w:pStyle w:val="Standard"/>
        <w:ind w:left="709"/>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lastRenderedPageBreak/>
        <w:t>A su vez cuando se selecciona un producto se pone a nivel alto la patilla SELECCION, la cual se pone a nivel bajo de nuevo en cuanto se da un pulso de reloj en el que no</w:t>
      </w:r>
      <w:r w:rsidR="002965DE">
        <w:rPr>
          <w:rFonts w:asciiTheme="minorHAnsi" w:hAnsiTheme="minorHAnsi"/>
        </w:rPr>
        <w:t xml:space="preserve"> esté seleccionado un producto.</w:t>
      </w:r>
    </w:p>
    <w:p w:rsidR="002965DE" w:rsidRDefault="002965DE" w:rsidP="002965DE">
      <w:pPr>
        <w:pStyle w:val="Standard"/>
        <w:ind w:left="709"/>
        <w:rPr>
          <w:rFonts w:asciiTheme="minorHAnsi" w:hAnsiTheme="minorHAnsi"/>
        </w:rPr>
      </w:pPr>
    </w:p>
    <w:p w:rsidR="00FE6A23" w:rsidRDefault="00A90600" w:rsidP="00376DDF">
      <w:pPr>
        <w:pStyle w:val="Standard"/>
        <w:ind w:left="709"/>
        <w:rPr>
          <w:rFonts w:asciiTheme="minorHAnsi" w:hAnsiTheme="minorHAnsi"/>
        </w:rPr>
      </w:pPr>
      <w:r w:rsidRPr="00613564">
        <w:rPr>
          <w:rFonts w:asciiTheme="minorHAnsi" w:hAnsiTheme="minorHAnsi"/>
        </w:rPr>
        <w:t>Por último la patilla asíncrona RESET pone a cero tanto la patilla SELECCIÓN como las salidas PRECIO y PRODUCTO.</w:t>
      </w:r>
    </w:p>
    <w:p w:rsidR="00FE6A23" w:rsidRPr="00613564" w:rsidRDefault="00FE6A23" w:rsidP="00FE6A23">
      <w:pPr>
        <w:pStyle w:val="Standard"/>
        <w:ind w:left="709"/>
        <w:rPr>
          <w:rFonts w:asciiTheme="minorHAnsi" w:hAnsiTheme="minorHAnsi"/>
        </w:rPr>
      </w:pPr>
    </w:p>
    <w:p w:rsidR="00FB3BFE" w:rsidRPr="00613564" w:rsidRDefault="00A90600" w:rsidP="002965DE">
      <w:pPr>
        <w:pStyle w:val="Ttulo2"/>
        <w:numPr>
          <w:ilvl w:val="1"/>
          <w:numId w:val="3"/>
        </w:numPr>
        <w:ind w:left="851" w:hanging="491"/>
      </w:pPr>
      <w:r w:rsidRPr="00613564">
        <w:t>Comparador</w:t>
      </w:r>
      <w:r w:rsidR="002965DE">
        <w:t>.</w:t>
      </w:r>
    </w:p>
    <w:p w:rsidR="00FB3BFE" w:rsidRPr="00613564" w:rsidRDefault="00FB3BFE">
      <w:pPr>
        <w:pStyle w:val="Standard"/>
        <w:rPr>
          <w:rFonts w:asciiTheme="minorHAnsi" w:hAnsiTheme="minorHAnsi"/>
        </w:rPr>
      </w:pPr>
    </w:p>
    <w:p w:rsidR="00FB3BFE" w:rsidRDefault="00A90600" w:rsidP="00376DDF">
      <w:pPr>
        <w:pStyle w:val="Standard"/>
        <w:ind w:left="709"/>
        <w:rPr>
          <w:rFonts w:asciiTheme="minorHAnsi" w:hAnsiTheme="minorHAnsi"/>
        </w:rPr>
      </w:pPr>
      <w:r w:rsidRPr="00613564">
        <w:rPr>
          <w:rFonts w:asciiTheme="minorHAnsi" w:hAnsiTheme="minorHAnsi"/>
        </w:rPr>
        <w:t>Este módulo muestra con los niveles lógicos de sus patillas MAYOR, MENOR e IGUAL la relación entre las entradas TOTAL (8 bits) y PRECIO (8 bits) mientras la patilla ENABLE permanezca a nivel alt</w:t>
      </w:r>
      <w:r w:rsidR="002965DE">
        <w:rPr>
          <w:rFonts w:asciiTheme="minorHAnsi" w:hAnsiTheme="minorHAnsi"/>
        </w:rPr>
        <w:t>o, todo ello de manera síncrona con el reloj (CLK).</w:t>
      </w:r>
    </w:p>
    <w:p w:rsidR="00FE6A23" w:rsidRPr="00613564" w:rsidRDefault="00FE6A23">
      <w:pPr>
        <w:pStyle w:val="Standard"/>
        <w:rPr>
          <w:rFonts w:asciiTheme="minorHAnsi" w:hAnsiTheme="minorHAnsi"/>
        </w:rPr>
      </w:pPr>
    </w:p>
    <w:p w:rsidR="00FB3BFE" w:rsidRPr="00613564" w:rsidRDefault="00A90600" w:rsidP="002965DE">
      <w:pPr>
        <w:pStyle w:val="Ttulo2"/>
        <w:numPr>
          <w:ilvl w:val="1"/>
          <w:numId w:val="3"/>
        </w:numPr>
        <w:ind w:left="851" w:hanging="491"/>
      </w:pPr>
      <w:r w:rsidRPr="00613564">
        <w:t>Restador</w:t>
      </w:r>
      <w:r w:rsidR="002965DE">
        <w:t>.</w:t>
      </w:r>
    </w:p>
    <w:p w:rsidR="00FB3BFE" w:rsidRPr="00613564" w:rsidRDefault="00FB3BFE">
      <w:pPr>
        <w:pStyle w:val="Standard"/>
        <w:rPr>
          <w:rFonts w:asciiTheme="minorHAnsi" w:hAnsiTheme="minorHAnsi"/>
        </w:rPr>
      </w:pPr>
    </w:p>
    <w:p w:rsidR="002965DE" w:rsidRDefault="00A90600" w:rsidP="00FE6A23">
      <w:pPr>
        <w:pStyle w:val="Standard"/>
        <w:ind w:left="709"/>
        <w:rPr>
          <w:rFonts w:asciiTheme="minorHAnsi" w:hAnsiTheme="minorHAnsi"/>
        </w:rPr>
      </w:pPr>
      <w:r w:rsidRPr="00613564">
        <w:rPr>
          <w:rFonts w:asciiTheme="minorHAnsi" w:hAnsiTheme="minorHAnsi"/>
        </w:rPr>
        <w:t xml:space="preserve">El restador muestra síncronamente por su salida DEVOLVER (8 bits) la diferencia entre las entradas TOTAL </w:t>
      </w:r>
      <w:r w:rsidR="002965DE">
        <w:rPr>
          <w:rFonts w:asciiTheme="minorHAnsi" w:hAnsiTheme="minorHAnsi"/>
        </w:rPr>
        <w:t>(8 bits) y PRECIO (8 bits).</w:t>
      </w:r>
    </w:p>
    <w:p w:rsidR="002965DE" w:rsidRDefault="002965DE" w:rsidP="002965DE">
      <w:pPr>
        <w:pStyle w:val="Standard"/>
        <w:ind w:left="709"/>
        <w:rPr>
          <w:rFonts w:asciiTheme="minorHAnsi" w:hAnsiTheme="minorHAnsi"/>
        </w:rPr>
      </w:pPr>
      <w:r>
        <w:rPr>
          <w:rFonts w:asciiTheme="minorHAnsi" w:hAnsiTheme="minorHAnsi"/>
        </w:rPr>
        <w:t xml:space="preserve">Su </w:t>
      </w:r>
      <w:r w:rsidR="00A90600" w:rsidRPr="00613564">
        <w:rPr>
          <w:rFonts w:asciiTheme="minorHAnsi" w:hAnsiTheme="minorHAnsi"/>
        </w:rPr>
        <w:t>patilla OK se pone a nivel alto cuando se da un pulso de reloj y la patilla de entrada EN</w:t>
      </w:r>
      <w:r>
        <w:rPr>
          <w:rFonts w:asciiTheme="minorHAnsi" w:hAnsiTheme="minorHAnsi"/>
        </w:rPr>
        <w:t>ABLE está también a nivel alto.</w:t>
      </w:r>
    </w:p>
    <w:p w:rsidR="002965DE" w:rsidRDefault="002965DE" w:rsidP="002965DE">
      <w:pPr>
        <w:pStyle w:val="Standard"/>
        <w:ind w:left="709"/>
        <w:rPr>
          <w:rFonts w:asciiTheme="minorHAnsi" w:hAnsiTheme="minorHAnsi"/>
        </w:rPr>
      </w:pPr>
    </w:p>
    <w:p w:rsidR="00FB3BFE" w:rsidRDefault="00A90600" w:rsidP="00376DDF">
      <w:pPr>
        <w:pStyle w:val="Standard"/>
        <w:ind w:left="709"/>
        <w:rPr>
          <w:rFonts w:asciiTheme="minorHAnsi" w:hAnsiTheme="minorHAnsi"/>
        </w:rPr>
      </w:pPr>
      <w:r w:rsidRPr="00613564">
        <w:rPr>
          <w:rFonts w:asciiTheme="minorHAnsi" w:hAnsiTheme="minorHAnsi"/>
        </w:rPr>
        <w:t xml:space="preserve">Por otro lado cuando ENABLE está a nivel bajo pone a 0 la salida DEVOLVER además de a nivel bajo a </w:t>
      </w:r>
      <w:r w:rsidR="002965DE">
        <w:rPr>
          <w:rFonts w:asciiTheme="minorHAnsi" w:hAnsiTheme="minorHAnsi"/>
        </w:rPr>
        <w:t xml:space="preserve">la salida </w:t>
      </w:r>
      <w:r w:rsidRPr="00613564">
        <w:rPr>
          <w:rFonts w:asciiTheme="minorHAnsi" w:hAnsiTheme="minorHAnsi"/>
        </w:rPr>
        <w:t>OK.</w:t>
      </w:r>
    </w:p>
    <w:p w:rsidR="00FE6A23" w:rsidRPr="00613564" w:rsidRDefault="00FE6A23" w:rsidP="002965DE">
      <w:pPr>
        <w:pStyle w:val="Standard"/>
        <w:ind w:left="709"/>
        <w:rPr>
          <w:rFonts w:asciiTheme="minorHAnsi" w:hAnsiTheme="minorHAnsi"/>
        </w:rPr>
      </w:pPr>
    </w:p>
    <w:p w:rsidR="00FB3BFE" w:rsidRPr="00613564" w:rsidRDefault="00A90600" w:rsidP="002965DE">
      <w:pPr>
        <w:pStyle w:val="Ttulo2"/>
        <w:numPr>
          <w:ilvl w:val="1"/>
          <w:numId w:val="3"/>
        </w:numPr>
        <w:ind w:left="851" w:hanging="491"/>
      </w:pPr>
      <w:r w:rsidRPr="00613564">
        <w:t>Devolución</w:t>
      </w:r>
      <w:r w:rsidR="002965DE">
        <w:t>.</w:t>
      </w:r>
    </w:p>
    <w:p w:rsidR="00FB3BFE" w:rsidRPr="00613564" w:rsidRDefault="00FB3BFE">
      <w:pPr>
        <w:pStyle w:val="Standard"/>
        <w:rPr>
          <w:rFonts w:asciiTheme="minorHAnsi" w:hAnsiTheme="minorHAnsi"/>
        </w:rPr>
      </w:pPr>
    </w:p>
    <w:p w:rsidR="00FB3BFE" w:rsidRDefault="00A90600" w:rsidP="00376DDF">
      <w:pPr>
        <w:pStyle w:val="Standard"/>
        <w:ind w:left="709"/>
        <w:rPr>
          <w:rFonts w:asciiTheme="minorHAnsi" w:hAnsiTheme="minorHAnsi"/>
        </w:rPr>
      </w:pPr>
      <w:r w:rsidRPr="00613564">
        <w:rPr>
          <w:rFonts w:asciiTheme="minorHAnsi" w:hAnsiTheme="minorHAnsi"/>
        </w:rPr>
        <w:t>El componente devolución recibe la cantidad de dinero que tiene que devolver en monedas por la entrada DEVOLVER (8 bits) y cuando la patilla ENABLE está activa envía por las patillas V, X, XX, L, C, CC un pulso por cada moneda a devolver, por una patilla u otra en función de la moneda que se trate. Una vez ha enviado todos los pulsos pone la patilla OK a nivel alto.</w:t>
      </w:r>
    </w:p>
    <w:p w:rsidR="00FE6A23" w:rsidRPr="00613564" w:rsidRDefault="00FE6A23">
      <w:pPr>
        <w:pStyle w:val="Standard"/>
        <w:rPr>
          <w:rFonts w:asciiTheme="minorHAnsi" w:hAnsiTheme="minorHAnsi"/>
        </w:rPr>
      </w:pPr>
    </w:p>
    <w:p w:rsidR="00FB3BFE" w:rsidRPr="00613564" w:rsidRDefault="00A90600" w:rsidP="002965DE">
      <w:pPr>
        <w:pStyle w:val="Ttulo2"/>
        <w:numPr>
          <w:ilvl w:val="1"/>
          <w:numId w:val="3"/>
        </w:numPr>
        <w:ind w:left="851" w:hanging="491"/>
      </w:pPr>
      <w:r w:rsidRPr="00613564">
        <w:t>Máquina</w:t>
      </w:r>
      <w:r w:rsidR="002965DE">
        <w:t>.</w:t>
      </w:r>
    </w:p>
    <w:p w:rsidR="00FB3BFE" w:rsidRPr="00613564" w:rsidRDefault="00FB3BFE">
      <w:pPr>
        <w:pStyle w:val="Standard"/>
        <w:rPr>
          <w:rFonts w:asciiTheme="minorHAnsi" w:hAnsiTheme="minorHAnsi"/>
        </w:rPr>
      </w:pPr>
    </w:p>
    <w:p w:rsidR="002965DE" w:rsidRDefault="00A90600" w:rsidP="002965DE">
      <w:pPr>
        <w:pStyle w:val="Standard"/>
        <w:ind w:left="709"/>
        <w:rPr>
          <w:rFonts w:asciiTheme="minorHAnsi" w:hAnsiTheme="minorHAnsi"/>
        </w:rPr>
      </w:pPr>
      <w:r w:rsidRPr="00613564">
        <w:rPr>
          <w:rFonts w:asciiTheme="minorHAnsi" w:hAnsiTheme="minorHAnsi"/>
        </w:rPr>
        <w:t xml:space="preserve">Este componente encierra la máquina de estados que gobierna todo el sistema según el diagrama de </w:t>
      </w:r>
      <w:r w:rsidR="002965DE">
        <w:rPr>
          <w:rFonts w:asciiTheme="minorHAnsi" w:hAnsiTheme="minorHAnsi"/>
        </w:rPr>
        <w:t>estados mostrado anteriormente.</w:t>
      </w:r>
    </w:p>
    <w:p w:rsidR="002965DE" w:rsidRDefault="002965DE" w:rsidP="002965DE">
      <w:pPr>
        <w:pStyle w:val="Standard"/>
        <w:ind w:left="709"/>
        <w:rPr>
          <w:rFonts w:asciiTheme="minorHAnsi" w:hAnsiTheme="minorHAnsi"/>
        </w:rPr>
      </w:pPr>
    </w:p>
    <w:p w:rsidR="00D12162" w:rsidRDefault="00A90600" w:rsidP="00376DDF">
      <w:pPr>
        <w:pStyle w:val="Standard"/>
        <w:ind w:left="709"/>
        <w:rPr>
          <w:rFonts w:asciiTheme="minorHAnsi" w:hAnsiTheme="minorHAnsi"/>
        </w:rPr>
      </w:pPr>
      <w:r w:rsidRPr="00613564">
        <w:rPr>
          <w:rFonts w:asciiTheme="minorHAnsi" w:hAnsiTheme="minorHAnsi"/>
        </w:rPr>
        <w:t>Las patillas SELEC, MAYOR, MENOR, IGUAL y DEV_OK se corresponden con las entradas del diagrama de estados mientras que RESET_MON, EN_COMP, EN_REST, ENTREGA y R</w:t>
      </w:r>
      <w:r w:rsidR="002965DE">
        <w:rPr>
          <w:rFonts w:asciiTheme="minorHAnsi" w:hAnsiTheme="minorHAnsi"/>
        </w:rPr>
        <w:t>ESET_CP son las salidas del mismo.</w:t>
      </w:r>
    </w:p>
    <w:p w:rsidR="00F92F86" w:rsidRDefault="00F92F86" w:rsidP="002965DE">
      <w:pPr>
        <w:pStyle w:val="Standard"/>
        <w:ind w:left="709"/>
        <w:rPr>
          <w:rFonts w:asciiTheme="minorHAnsi" w:hAnsiTheme="minorHAnsi"/>
        </w:rPr>
      </w:pPr>
    </w:p>
    <w:p w:rsidR="00D12162" w:rsidRPr="00D12162" w:rsidRDefault="00D12162" w:rsidP="00F85E5D">
      <w:pPr>
        <w:pStyle w:val="Ttulo2"/>
        <w:numPr>
          <w:ilvl w:val="1"/>
          <w:numId w:val="3"/>
        </w:numPr>
        <w:rPr>
          <w:rFonts w:asciiTheme="minorHAnsi" w:hAnsiTheme="minorHAnsi"/>
        </w:rPr>
      </w:pPr>
      <w:r>
        <w:t>Conversor Binario 8 bits – BCD 4 bits</w:t>
      </w:r>
      <w:r>
        <w:t>.</w:t>
      </w:r>
    </w:p>
    <w:p w:rsidR="00D12162" w:rsidRDefault="00D12162" w:rsidP="00D12162">
      <w:pPr>
        <w:pStyle w:val="Standard"/>
        <w:ind w:left="1080"/>
        <w:rPr>
          <w:rFonts w:asciiTheme="minorHAnsi" w:hAnsiTheme="minorHAnsi"/>
        </w:rPr>
      </w:pPr>
    </w:p>
    <w:p w:rsidR="00D12162" w:rsidRDefault="00D12162" w:rsidP="00D12162">
      <w:pPr>
        <w:pStyle w:val="Standard"/>
        <w:ind w:left="1080"/>
        <w:rPr>
          <w:rFonts w:asciiTheme="minorHAnsi" w:hAnsiTheme="minorHAnsi"/>
        </w:rPr>
      </w:pPr>
      <w:r>
        <w:rPr>
          <w:rFonts w:asciiTheme="minorHAnsi" w:hAnsiTheme="minorHAnsi"/>
        </w:rPr>
        <w:t xml:space="preserve">Este componente está compuesto </w:t>
      </w:r>
      <w:r w:rsidR="007641CC">
        <w:rPr>
          <w:rFonts w:asciiTheme="minorHAnsi" w:hAnsiTheme="minorHAnsi"/>
        </w:rPr>
        <w:t>por</w:t>
      </w:r>
      <w:r>
        <w:rPr>
          <w:rFonts w:asciiTheme="minorHAnsi" w:hAnsiTheme="minorHAnsi"/>
        </w:rPr>
        <w:t xml:space="preserve"> un vector de entradas de 8 bits, que contiene el importe total introducido hasta el momento</w:t>
      </w:r>
      <w:r w:rsidR="007641CC">
        <w:rPr>
          <w:rFonts w:asciiTheme="minorHAnsi" w:hAnsiTheme="minorHAnsi"/>
        </w:rPr>
        <w:t xml:space="preserve"> en binario</w:t>
      </w:r>
      <w:r>
        <w:rPr>
          <w:rFonts w:asciiTheme="minorHAnsi" w:hAnsiTheme="minorHAnsi"/>
        </w:rPr>
        <w:t xml:space="preserve">, y </w:t>
      </w:r>
      <w:r w:rsidR="007641CC">
        <w:rPr>
          <w:rFonts w:asciiTheme="minorHAnsi" w:hAnsiTheme="minorHAnsi"/>
        </w:rPr>
        <w:t>tres vectores de 4 bits que contienen cada una de las cifras del importe en base decimal, expresado en código BCD.</w:t>
      </w:r>
    </w:p>
    <w:p w:rsidR="007641CC" w:rsidRDefault="007641CC" w:rsidP="00D12162">
      <w:pPr>
        <w:pStyle w:val="Standard"/>
        <w:ind w:left="1080"/>
        <w:rPr>
          <w:rFonts w:asciiTheme="minorHAnsi" w:hAnsiTheme="minorHAnsi"/>
        </w:rPr>
      </w:pPr>
    </w:p>
    <w:p w:rsidR="00F85E5D" w:rsidRDefault="007641CC" w:rsidP="00D12162">
      <w:pPr>
        <w:pStyle w:val="Standard"/>
        <w:ind w:left="1080"/>
        <w:rPr>
          <w:rFonts w:asciiTheme="minorHAnsi" w:hAnsiTheme="minorHAnsi"/>
        </w:rPr>
      </w:pPr>
      <w:r>
        <w:rPr>
          <w:rFonts w:asciiTheme="minorHAnsi" w:hAnsiTheme="minorHAnsi"/>
        </w:rPr>
        <w:t>Para ello se guarda la señal de entrada en una señal “inicio”, a la cual</w:t>
      </w:r>
      <w:r w:rsidR="00F85E5D">
        <w:rPr>
          <w:rFonts w:asciiTheme="minorHAnsi" w:hAnsiTheme="minorHAnsi"/>
        </w:rPr>
        <w:t xml:space="preserve"> se va a ir manipulando.</w:t>
      </w:r>
    </w:p>
    <w:p w:rsidR="00F85E5D" w:rsidRDefault="00F85E5D" w:rsidP="00D12162">
      <w:pPr>
        <w:pStyle w:val="Standard"/>
        <w:ind w:left="1080"/>
        <w:rPr>
          <w:rFonts w:asciiTheme="minorHAnsi" w:hAnsiTheme="minorHAnsi"/>
        </w:rPr>
      </w:pPr>
    </w:p>
    <w:p w:rsidR="007641CC" w:rsidRDefault="00F85E5D" w:rsidP="00D12162">
      <w:pPr>
        <w:pStyle w:val="Standard"/>
        <w:ind w:left="1080"/>
        <w:rPr>
          <w:rFonts w:asciiTheme="minorHAnsi" w:hAnsiTheme="minorHAnsi"/>
        </w:rPr>
      </w:pPr>
      <w:r>
        <w:rPr>
          <w:rFonts w:asciiTheme="minorHAnsi" w:hAnsiTheme="minorHAnsi"/>
        </w:rPr>
        <w:lastRenderedPageBreak/>
        <w:t>S</w:t>
      </w:r>
      <w:r w:rsidR="007641CC">
        <w:rPr>
          <w:rFonts w:asciiTheme="minorHAnsi" w:hAnsiTheme="minorHAnsi"/>
        </w:rPr>
        <w:t xml:space="preserve">i </w:t>
      </w:r>
      <w:r>
        <w:rPr>
          <w:rFonts w:asciiTheme="minorHAnsi" w:hAnsiTheme="minorHAnsi"/>
        </w:rPr>
        <w:t xml:space="preserve">“inicio” </w:t>
      </w:r>
      <w:r w:rsidR="007641CC">
        <w:rPr>
          <w:rFonts w:asciiTheme="minorHAnsi" w:hAnsiTheme="minorHAnsi"/>
        </w:rPr>
        <w:t>contiene un valor mayor o igual a 100, se le resta 100 unidades y se suma una unidad en otra señal auxiliar “aux1” en cada ciclo de reloj, hasta que ya no cumple esa condición.</w:t>
      </w:r>
    </w:p>
    <w:p w:rsidR="007641CC" w:rsidRDefault="007641CC" w:rsidP="00D12162">
      <w:pPr>
        <w:pStyle w:val="Standard"/>
        <w:ind w:left="1080"/>
        <w:rPr>
          <w:rFonts w:asciiTheme="minorHAnsi" w:hAnsiTheme="minorHAnsi"/>
        </w:rPr>
      </w:pPr>
    </w:p>
    <w:p w:rsidR="007641CC" w:rsidRDefault="007641CC" w:rsidP="00D12162">
      <w:pPr>
        <w:pStyle w:val="Standard"/>
        <w:ind w:left="1080"/>
        <w:rPr>
          <w:rFonts w:asciiTheme="minorHAnsi" w:hAnsiTheme="minorHAnsi"/>
        </w:rPr>
      </w:pPr>
      <w:r>
        <w:rPr>
          <w:rFonts w:asciiTheme="minorHAnsi" w:hAnsiTheme="minorHAnsi"/>
        </w:rPr>
        <w:t>Se pasa a una segunda etapa en la que se resta a la señal “inicio” 10 unidades, de forma similar a lo anterior, pero sumando las unidades a una señal auxiliar “aux2”.</w:t>
      </w:r>
    </w:p>
    <w:p w:rsidR="007641CC" w:rsidRDefault="007641CC" w:rsidP="00D12162">
      <w:pPr>
        <w:pStyle w:val="Standard"/>
        <w:ind w:left="1080"/>
        <w:rPr>
          <w:rFonts w:asciiTheme="minorHAnsi" w:hAnsiTheme="minorHAnsi"/>
        </w:rPr>
      </w:pPr>
    </w:p>
    <w:p w:rsidR="007641CC" w:rsidRDefault="007641CC" w:rsidP="00D12162">
      <w:pPr>
        <w:pStyle w:val="Standard"/>
        <w:ind w:left="1080"/>
        <w:rPr>
          <w:rFonts w:asciiTheme="minorHAnsi" w:hAnsiTheme="minorHAnsi"/>
        </w:rPr>
      </w:pPr>
      <w:r>
        <w:rPr>
          <w:rFonts w:asciiTheme="minorHAnsi" w:hAnsiTheme="minorHAnsi"/>
        </w:rPr>
        <w:t>De igual manera después se pasa a una tercera etapa con las unidades de la señal “inicio”.</w:t>
      </w:r>
    </w:p>
    <w:p w:rsidR="007641CC" w:rsidRDefault="007641CC" w:rsidP="00D12162">
      <w:pPr>
        <w:pStyle w:val="Standard"/>
        <w:ind w:left="1080"/>
        <w:rPr>
          <w:rFonts w:asciiTheme="minorHAnsi" w:hAnsiTheme="minorHAnsi"/>
        </w:rPr>
      </w:pPr>
    </w:p>
    <w:p w:rsidR="007641CC" w:rsidRDefault="00F85E5D" w:rsidP="00D12162">
      <w:pPr>
        <w:pStyle w:val="Standard"/>
        <w:ind w:left="1080"/>
        <w:rPr>
          <w:rFonts w:asciiTheme="minorHAnsi" w:hAnsiTheme="minorHAnsi"/>
        </w:rPr>
      </w:pPr>
      <w:r>
        <w:rPr>
          <w:rFonts w:asciiTheme="minorHAnsi" w:hAnsiTheme="minorHAnsi"/>
        </w:rPr>
        <w:t xml:space="preserve">Este método permite pasar directamente a la etapa 2 </w:t>
      </w:r>
      <w:proofErr w:type="spellStart"/>
      <w:r>
        <w:rPr>
          <w:rFonts w:asciiTheme="minorHAnsi" w:hAnsiTheme="minorHAnsi"/>
        </w:rPr>
        <w:t>ó</w:t>
      </w:r>
      <w:proofErr w:type="spellEnd"/>
      <w:r>
        <w:rPr>
          <w:rFonts w:asciiTheme="minorHAnsi" w:hAnsiTheme="minorHAnsi"/>
        </w:rPr>
        <w:t xml:space="preserve"> 3 en caso de que la señal “inicio” no cumpla con las condiciones primeras.</w:t>
      </w:r>
    </w:p>
    <w:p w:rsidR="00F85E5D" w:rsidRDefault="00F85E5D" w:rsidP="00D12162">
      <w:pPr>
        <w:pStyle w:val="Standard"/>
        <w:ind w:left="1080"/>
        <w:rPr>
          <w:rFonts w:asciiTheme="minorHAnsi" w:hAnsiTheme="minorHAnsi"/>
        </w:rPr>
      </w:pPr>
    </w:p>
    <w:p w:rsidR="00F85E5D" w:rsidRDefault="00F85E5D" w:rsidP="00D12162">
      <w:pPr>
        <w:pStyle w:val="Standard"/>
        <w:ind w:left="1080"/>
        <w:rPr>
          <w:rFonts w:asciiTheme="minorHAnsi" w:hAnsiTheme="minorHAnsi"/>
        </w:rPr>
      </w:pPr>
      <w:r>
        <w:rPr>
          <w:rFonts w:asciiTheme="minorHAnsi" w:hAnsiTheme="minorHAnsi"/>
        </w:rPr>
        <w:t>Después cada señal auxiliar se conecta a cada una de las salidas del componente.</w:t>
      </w:r>
    </w:p>
    <w:p w:rsidR="00F85E5D" w:rsidRDefault="00F85E5D" w:rsidP="00D12162">
      <w:pPr>
        <w:pStyle w:val="Standard"/>
        <w:ind w:left="1080"/>
        <w:rPr>
          <w:rFonts w:asciiTheme="minorHAnsi" w:hAnsiTheme="minorHAnsi"/>
        </w:rPr>
      </w:pPr>
    </w:p>
    <w:p w:rsidR="00F85E5D" w:rsidRDefault="00F85E5D" w:rsidP="00F85E5D">
      <w:pPr>
        <w:pStyle w:val="Ttulo2"/>
        <w:numPr>
          <w:ilvl w:val="1"/>
          <w:numId w:val="3"/>
        </w:numPr>
      </w:pPr>
      <w:proofErr w:type="spellStart"/>
      <w:r>
        <w:t>Prescaler</w:t>
      </w:r>
      <w:proofErr w:type="spellEnd"/>
      <w:r>
        <w:t xml:space="preserve"> (Divisor de frecuencia de reloj) de 50MHz a 100 Hz</w:t>
      </w:r>
      <w:r>
        <w:t>.</w:t>
      </w:r>
    </w:p>
    <w:p w:rsidR="00F85E5D" w:rsidRDefault="00F85E5D" w:rsidP="00F85E5D">
      <w:pPr>
        <w:ind w:left="1080"/>
      </w:pPr>
    </w:p>
    <w:p w:rsidR="00F85E5D" w:rsidRPr="00376DDF" w:rsidRDefault="003C127D" w:rsidP="00F85E5D">
      <w:pPr>
        <w:ind w:left="1080"/>
        <w:rPr>
          <w:rFonts w:asciiTheme="minorHAnsi" w:hAnsiTheme="minorHAnsi"/>
        </w:rPr>
      </w:pPr>
      <w:r w:rsidRPr="00376DDF">
        <w:rPr>
          <w:rFonts w:asciiTheme="minorHAnsi" w:hAnsiTheme="minorHAnsi"/>
        </w:rPr>
        <w:t>Se compone de una entrada en la que se conecta el reloj de la tarjeta, en este caso es de 50 MHz, y una salida que contiene la señal de reloj ralentizada.</w:t>
      </w:r>
    </w:p>
    <w:p w:rsidR="003C127D" w:rsidRPr="00376DDF" w:rsidRDefault="003C127D" w:rsidP="00F85E5D">
      <w:pPr>
        <w:ind w:left="1080"/>
        <w:rPr>
          <w:rFonts w:asciiTheme="minorHAnsi" w:hAnsiTheme="minorHAnsi"/>
        </w:rPr>
      </w:pPr>
    </w:p>
    <w:p w:rsidR="003C127D" w:rsidRPr="00376DDF" w:rsidRDefault="003C127D" w:rsidP="00F85E5D">
      <w:pPr>
        <w:ind w:left="1080"/>
        <w:rPr>
          <w:rFonts w:asciiTheme="minorHAnsi" w:hAnsiTheme="minorHAnsi"/>
        </w:rPr>
      </w:pPr>
      <w:r w:rsidRPr="00376DDF">
        <w:rPr>
          <w:rFonts w:asciiTheme="minorHAnsi" w:hAnsiTheme="minorHAnsi"/>
        </w:rPr>
        <w:t>El código se compone de un contador que llega hasta un número que es la frecuencia del reloj original entre la frecuencia del reloj deseado y entre 2. El contador, al llegar al final de su cuenta, invierte el valor actual de una señal auxiliar, que después se conecta a la señal de salida.</w:t>
      </w:r>
    </w:p>
    <w:p w:rsidR="003C127D" w:rsidRPr="00376DDF" w:rsidRDefault="003C127D" w:rsidP="00F85E5D">
      <w:pPr>
        <w:ind w:left="1080"/>
        <w:rPr>
          <w:rFonts w:asciiTheme="minorHAnsi" w:hAnsiTheme="minorHAnsi"/>
        </w:rPr>
      </w:pPr>
    </w:p>
    <w:p w:rsidR="003C127D" w:rsidRPr="00376DDF" w:rsidRDefault="003C127D" w:rsidP="00F85E5D">
      <w:pPr>
        <w:ind w:left="1080"/>
        <w:rPr>
          <w:rFonts w:asciiTheme="minorHAnsi" w:hAnsiTheme="minorHAnsi"/>
        </w:rPr>
      </w:pPr>
      <w:r w:rsidRPr="00376DDF">
        <w:rPr>
          <w:rFonts w:asciiTheme="minorHAnsi" w:hAnsiTheme="minorHAnsi"/>
        </w:rPr>
        <w:t>Se ha implementado con unas constantes genéricas de forma que al cambiar su valor, se cambian las frecuencias del reloj de inicio y del reloj resultado.</w:t>
      </w:r>
    </w:p>
    <w:p w:rsidR="003C127D" w:rsidRDefault="003C127D" w:rsidP="00F85E5D">
      <w:pPr>
        <w:ind w:left="1080"/>
      </w:pPr>
    </w:p>
    <w:p w:rsidR="003C127D" w:rsidRDefault="003C127D" w:rsidP="003C127D">
      <w:pPr>
        <w:pStyle w:val="Ttulo2"/>
        <w:numPr>
          <w:ilvl w:val="1"/>
          <w:numId w:val="3"/>
        </w:numPr>
      </w:pPr>
      <w:r>
        <w:t xml:space="preserve">Decodificador BCD 4 bits – 7 segmentos para </w:t>
      </w:r>
      <w:proofErr w:type="spellStart"/>
      <w:r>
        <w:t>Display</w:t>
      </w:r>
      <w:proofErr w:type="spellEnd"/>
      <w:r>
        <w:t xml:space="preserve"> de </w:t>
      </w:r>
      <w:proofErr w:type="spellStart"/>
      <w:r>
        <w:t>Leds</w:t>
      </w:r>
      <w:proofErr w:type="spellEnd"/>
      <w:r>
        <w:t>.</w:t>
      </w:r>
    </w:p>
    <w:p w:rsidR="003C127D" w:rsidRDefault="003C127D" w:rsidP="003C127D"/>
    <w:p w:rsidR="003C127D" w:rsidRPr="00376DDF" w:rsidRDefault="003C127D" w:rsidP="003C127D">
      <w:pPr>
        <w:ind w:left="1080"/>
        <w:rPr>
          <w:rFonts w:asciiTheme="minorHAnsi" w:hAnsiTheme="minorHAnsi"/>
        </w:rPr>
      </w:pPr>
      <w:r w:rsidRPr="00376DDF">
        <w:rPr>
          <w:rFonts w:asciiTheme="minorHAnsi" w:hAnsiTheme="minorHAnsi"/>
        </w:rPr>
        <w:t>Este componente ya ha sido realizado para la práctica dos de la asignatura.</w:t>
      </w:r>
    </w:p>
    <w:p w:rsidR="003C127D" w:rsidRPr="00376DDF" w:rsidRDefault="003C127D" w:rsidP="003C127D">
      <w:pPr>
        <w:ind w:left="1080"/>
        <w:rPr>
          <w:rFonts w:asciiTheme="minorHAnsi" w:hAnsiTheme="minorHAnsi"/>
        </w:rPr>
      </w:pPr>
    </w:p>
    <w:p w:rsidR="003C127D" w:rsidRPr="00376DDF" w:rsidRDefault="003C127D" w:rsidP="003C127D">
      <w:pPr>
        <w:ind w:left="1080"/>
        <w:rPr>
          <w:rFonts w:asciiTheme="minorHAnsi" w:hAnsiTheme="minorHAnsi"/>
        </w:rPr>
      </w:pPr>
      <w:r w:rsidRPr="00376DDF">
        <w:rPr>
          <w:rFonts w:asciiTheme="minorHAnsi" w:hAnsiTheme="minorHAnsi"/>
        </w:rPr>
        <w:t xml:space="preserve">Se tiene un vector de 4 bits como entrada que representa un número decimal </w:t>
      </w:r>
      <w:r w:rsidR="00E62E12">
        <w:rPr>
          <w:rFonts w:asciiTheme="minorHAnsi" w:hAnsiTheme="minorHAnsi"/>
        </w:rPr>
        <w:t xml:space="preserve">         </w:t>
      </w:r>
      <w:r w:rsidRPr="00376DDF">
        <w:rPr>
          <w:rFonts w:asciiTheme="minorHAnsi" w:hAnsiTheme="minorHAnsi"/>
        </w:rPr>
        <w:t>entre 0 y 9.</w:t>
      </w:r>
    </w:p>
    <w:p w:rsidR="008A1CD3" w:rsidRPr="00376DDF" w:rsidRDefault="008A1CD3" w:rsidP="003C127D">
      <w:pPr>
        <w:ind w:left="1080"/>
        <w:rPr>
          <w:rFonts w:asciiTheme="minorHAnsi" w:hAnsiTheme="minorHAnsi"/>
        </w:rPr>
      </w:pPr>
    </w:p>
    <w:p w:rsidR="00E62E12" w:rsidRDefault="003C127D" w:rsidP="003C127D">
      <w:pPr>
        <w:ind w:left="1080"/>
        <w:rPr>
          <w:rFonts w:asciiTheme="minorHAnsi" w:hAnsiTheme="minorHAnsi"/>
        </w:rPr>
      </w:pPr>
      <w:r w:rsidRPr="00376DDF">
        <w:rPr>
          <w:rFonts w:asciiTheme="minorHAnsi" w:hAnsiTheme="minorHAnsi"/>
        </w:rPr>
        <w:t xml:space="preserve">Mediante la instrucción “case &lt;señal de entrada&gt; </w:t>
      </w:r>
      <w:proofErr w:type="spellStart"/>
      <w:r w:rsidRPr="00376DDF">
        <w:rPr>
          <w:rFonts w:asciiTheme="minorHAnsi" w:hAnsiTheme="minorHAnsi"/>
        </w:rPr>
        <w:t>is</w:t>
      </w:r>
      <w:proofErr w:type="spellEnd"/>
      <w:r w:rsidRPr="00376DDF">
        <w:rPr>
          <w:rFonts w:asciiTheme="minorHAnsi" w:hAnsiTheme="minorHAnsi"/>
        </w:rPr>
        <w:t xml:space="preserve">”, se asigna el valor adecuado a la señal de salida (vector de 7 bits), para </w:t>
      </w:r>
      <w:r w:rsidR="00E62E12">
        <w:rPr>
          <w:rFonts w:asciiTheme="minorHAnsi" w:hAnsiTheme="minorHAnsi"/>
        </w:rPr>
        <w:t xml:space="preserve">encender o apagar los segmentos </w:t>
      </w:r>
      <w:r w:rsidRPr="00376DDF">
        <w:rPr>
          <w:rFonts w:asciiTheme="minorHAnsi" w:hAnsiTheme="minorHAnsi"/>
        </w:rPr>
        <w:t xml:space="preserve">correspondientes del </w:t>
      </w:r>
      <w:proofErr w:type="spellStart"/>
      <w:r w:rsidRPr="00376DDF">
        <w:rPr>
          <w:rFonts w:asciiTheme="minorHAnsi" w:hAnsiTheme="minorHAnsi"/>
        </w:rPr>
        <w:t>display</w:t>
      </w:r>
      <w:proofErr w:type="spellEnd"/>
      <w:r w:rsidRPr="00376DDF">
        <w:rPr>
          <w:rFonts w:asciiTheme="minorHAnsi" w:hAnsiTheme="minorHAnsi"/>
        </w:rPr>
        <w:t xml:space="preserve"> de la tarjeta de pr</w:t>
      </w:r>
      <w:r w:rsidR="00E62E12">
        <w:rPr>
          <w:rFonts w:asciiTheme="minorHAnsi" w:hAnsiTheme="minorHAnsi"/>
        </w:rPr>
        <w:t>ácticas.</w:t>
      </w:r>
    </w:p>
    <w:p w:rsidR="008A1CD3" w:rsidRPr="00376DDF" w:rsidRDefault="008A1CD3" w:rsidP="003C127D">
      <w:pPr>
        <w:ind w:left="1080"/>
        <w:rPr>
          <w:rFonts w:asciiTheme="minorHAnsi" w:hAnsiTheme="minorHAnsi"/>
        </w:rPr>
      </w:pPr>
      <w:r w:rsidRPr="00376DDF">
        <w:rPr>
          <w:rFonts w:asciiTheme="minorHAnsi" w:hAnsiTheme="minorHAnsi"/>
        </w:rPr>
        <w:t xml:space="preserve">Los segmentos son activos a nivel bajo. </w:t>
      </w:r>
    </w:p>
    <w:p w:rsidR="008A1CD3" w:rsidRPr="00376DDF" w:rsidRDefault="008A1CD3" w:rsidP="003C127D">
      <w:pPr>
        <w:ind w:left="1080"/>
        <w:rPr>
          <w:rFonts w:asciiTheme="minorHAnsi" w:hAnsiTheme="minorHAnsi"/>
        </w:rPr>
      </w:pPr>
    </w:p>
    <w:p w:rsidR="003C127D" w:rsidRPr="00376DDF" w:rsidRDefault="008A1CD3" w:rsidP="003C127D">
      <w:pPr>
        <w:ind w:left="1080"/>
        <w:rPr>
          <w:rFonts w:asciiTheme="minorHAnsi" w:hAnsiTheme="minorHAnsi"/>
        </w:rPr>
      </w:pPr>
      <w:r w:rsidRPr="00376DDF">
        <w:rPr>
          <w:rFonts w:asciiTheme="minorHAnsi" w:hAnsiTheme="minorHAnsi"/>
        </w:rPr>
        <w:t xml:space="preserve">En el apartado número 7 se dan más detalles sobre el </w:t>
      </w:r>
      <w:proofErr w:type="spellStart"/>
      <w:r w:rsidRPr="00376DDF">
        <w:rPr>
          <w:rFonts w:asciiTheme="minorHAnsi" w:hAnsiTheme="minorHAnsi"/>
        </w:rPr>
        <w:t>display</w:t>
      </w:r>
      <w:proofErr w:type="spellEnd"/>
      <w:r w:rsidRPr="00376DDF">
        <w:rPr>
          <w:rFonts w:asciiTheme="minorHAnsi" w:hAnsiTheme="minorHAnsi"/>
        </w:rPr>
        <w:t xml:space="preserve"> de 7 segmentos.</w:t>
      </w:r>
    </w:p>
    <w:p w:rsidR="00E62E12" w:rsidRDefault="00E62E12" w:rsidP="003C127D">
      <w:pPr>
        <w:ind w:left="1080"/>
      </w:pPr>
    </w:p>
    <w:p w:rsidR="00E6563A" w:rsidRDefault="00E6563A" w:rsidP="003C127D">
      <w:pPr>
        <w:ind w:left="1080"/>
      </w:pPr>
    </w:p>
    <w:p w:rsidR="00E6563A" w:rsidRDefault="00E6563A" w:rsidP="003C127D">
      <w:pPr>
        <w:ind w:left="1080"/>
      </w:pPr>
    </w:p>
    <w:p w:rsidR="00E6563A" w:rsidRDefault="00E6563A" w:rsidP="003C127D">
      <w:pPr>
        <w:ind w:left="1080"/>
      </w:pPr>
    </w:p>
    <w:p w:rsidR="00E6563A" w:rsidRDefault="00E6563A" w:rsidP="003C127D">
      <w:pPr>
        <w:ind w:left="1080"/>
      </w:pPr>
    </w:p>
    <w:p w:rsidR="00E6563A" w:rsidRDefault="00E6563A" w:rsidP="003C127D">
      <w:pPr>
        <w:ind w:left="1080"/>
      </w:pPr>
    </w:p>
    <w:p w:rsidR="008A1CD3" w:rsidRDefault="008A1CD3" w:rsidP="008A1CD3">
      <w:pPr>
        <w:pStyle w:val="Ttulo2"/>
        <w:numPr>
          <w:ilvl w:val="1"/>
          <w:numId w:val="3"/>
        </w:numPr>
      </w:pPr>
      <w:r>
        <w:lastRenderedPageBreak/>
        <w:t>Multiplexor con cambio de señal de consigna automático</w:t>
      </w:r>
      <w:r>
        <w:t xml:space="preserve"> </w:t>
      </w:r>
      <w:r>
        <w:t xml:space="preserve">por pulso de reloj, para control de los 4 </w:t>
      </w:r>
      <w:proofErr w:type="spellStart"/>
      <w:r>
        <w:t>displays</w:t>
      </w:r>
      <w:proofErr w:type="spellEnd"/>
      <w:r>
        <w:t xml:space="preserve"> de la FPGA de forma independiente</w:t>
      </w:r>
      <w:r>
        <w:t>.</w:t>
      </w:r>
    </w:p>
    <w:p w:rsidR="008A1CD3" w:rsidRDefault="008A1CD3" w:rsidP="008A1CD3"/>
    <w:p w:rsidR="008A1CD3" w:rsidRPr="00E62E12" w:rsidRDefault="008A1CD3" w:rsidP="008A1CD3">
      <w:pPr>
        <w:ind w:left="1080"/>
        <w:rPr>
          <w:rFonts w:asciiTheme="minorHAnsi" w:hAnsiTheme="minorHAnsi"/>
        </w:rPr>
      </w:pPr>
      <w:r w:rsidRPr="00E62E12">
        <w:rPr>
          <w:rFonts w:asciiTheme="minorHAnsi" w:hAnsiTheme="minorHAnsi"/>
        </w:rPr>
        <w:t xml:space="preserve">Debido a que en principio no se pueden mostrar números independientes en cada uno de los cuatro </w:t>
      </w:r>
      <w:proofErr w:type="spellStart"/>
      <w:r w:rsidRPr="00E62E12">
        <w:rPr>
          <w:rFonts w:asciiTheme="minorHAnsi" w:hAnsiTheme="minorHAnsi"/>
        </w:rPr>
        <w:t>displays</w:t>
      </w:r>
      <w:proofErr w:type="spellEnd"/>
      <w:r w:rsidRPr="00E62E12">
        <w:rPr>
          <w:rFonts w:asciiTheme="minorHAnsi" w:hAnsiTheme="minorHAnsi"/>
        </w:rPr>
        <w:t xml:space="preserve"> de la tarjeta, se necesita mostrar el número requerido en cada </w:t>
      </w:r>
      <w:proofErr w:type="spellStart"/>
      <w:r w:rsidRPr="00E62E12">
        <w:rPr>
          <w:rFonts w:asciiTheme="minorHAnsi" w:hAnsiTheme="minorHAnsi"/>
        </w:rPr>
        <w:t>display</w:t>
      </w:r>
      <w:proofErr w:type="spellEnd"/>
      <w:r w:rsidRPr="00E62E12">
        <w:rPr>
          <w:rFonts w:asciiTheme="minorHAnsi" w:hAnsiTheme="minorHAnsi"/>
        </w:rPr>
        <w:t xml:space="preserve"> de forma intermitente, de uno en uno, en un ciclo de reloj cada vez.</w:t>
      </w:r>
    </w:p>
    <w:p w:rsidR="008A1CD3" w:rsidRPr="00E62E12" w:rsidRDefault="008A1CD3" w:rsidP="008A1CD3">
      <w:pPr>
        <w:ind w:left="1080"/>
        <w:rPr>
          <w:rFonts w:asciiTheme="minorHAnsi" w:hAnsiTheme="minorHAnsi"/>
        </w:rPr>
      </w:pPr>
    </w:p>
    <w:p w:rsidR="008A1CD3" w:rsidRPr="00E62E12" w:rsidRDefault="008A1CD3" w:rsidP="008A1CD3">
      <w:pPr>
        <w:ind w:left="1080"/>
        <w:rPr>
          <w:rFonts w:asciiTheme="minorHAnsi" w:hAnsiTheme="minorHAnsi"/>
        </w:rPr>
      </w:pPr>
      <w:r w:rsidRPr="00E62E12">
        <w:rPr>
          <w:rFonts w:asciiTheme="minorHAnsi" w:hAnsiTheme="minorHAnsi"/>
        </w:rPr>
        <w:t>Como la frecuencia del reloj es muy rápida para el ojo humano, se crea la ilusión de mostrar 4 números diferentes a la vez.</w:t>
      </w:r>
    </w:p>
    <w:p w:rsidR="008A1CD3" w:rsidRPr="00E62E12" w:rsidRDefault="008A1CD3" w:rsidP="008A1CD3">
      <w:pPr>
        <w:ind w:left="1080"/>
        <w:rPr>
          <w:rFonts w:asciiTheme="minorHAnsi" w:hAnsiTheme="minorHAnsi"/>
        </w:rPr>
      </w:pPr>
    </w:p>
    <w:p w:rsidR="008A1CD3" w:rsidRPr="00E62E12" w:rsidRDefault="008A1CD3" w:rsidP="008A1CD3">
      <w:pPr>
        <w:ind w:left="1080"/>
        <w:rPr>
          <w:rFonts w:asciiTheme="minorHAnsi" w:hAnsiTheme="minorHAnsi"/>
        </w:rPr>
      </w:pPr>
      <w:r w:rsidRPr="00E62E12">
        <w:rPr>
          <w:rFonts w:asciiTheme="minorHAnsi" w:hAnsiTheme="minorHAnsi"/>
        </w:rPr>
        <w:t>Para ello es necesario pasar cada una de las cuatro señales por un multiplexor, que da paso a una señal u otra según su señal de consigna.</w:t>
      </w:r>
    </w:p>
    <w:p w:rsidR="008A1CD3" w:rsidRPr="00E62E12" w:rsidRDefault="008A1CD3" w:rsidP="008A1CD3">
      <w:pPr>
        <w:ind w:left="1080"/>
        <w:rPr>
          <w:rFonts w:asciiTheme="minorHAnsi" w:hAnsiTheme="minorHAnsi"/>
        </w:rPr>
      </w:pPr>
    </w:p>
    <w:p w:rsidR="00376DDF" w:rsidRDefault="008A1CD3" w:rsidP="008A1CD3">
      <w:pPr>
        <w:ind w:left="1080"/>
        <w:rPr>
          <w:rFonts w:asciiTheme="minorHAnsi" w:hAnsiTheme="minorHAnsi"/>
        </w:rPr>
      </w:pPr>
      <w:r w:rsidRPr="00E62E12">
        <w:rPr>
          <w:rFonts w:asciiTheme="minorHAnsi" w:hAnsiTheme="minorHAnsi"/>
        </w:rPr>
        <w:t>Esta señal se debe ir cambiando para dar paso de forma cíclica cada una de las señales de entrada</w:t>
      </w:r>
      <w:r w:rsidR="00376DDF" w:rsidRPr="00E62E12">
        <w:rPr>
          <w:rFonts w:asciiTheme="minorHAnsi" w:hAnsiTheme="minorHAnsi"/>
        </w:rPr>
        <w:t>. Se podría conectar entonces un contador de anillo a esta entrada.</w:t>
      </w:r>
    </w:p>
    <w:p w:rsidR="00E62E12" w:rsidRPr="00E62E12" w:rsidRDefault="00E62E12" w:rsidP="008A1CD3">
      <w:pPr>
        <w:ind w:left="1080"/>
        <w:rPr>
          <w:rFonts w:asciiTheme="minorHAnsi" w:hAnsiTheme="minorHAnsi"/>
        </w:rPr>
      </w:pPr>
    </w:p>
    <w:p w:rsidR="008A1CD3" w:rsidRPr="00E62E12" w:rsidRDefault="00376DDF" w:rsidP="008A1CD3">
      <w:pPr>
        <w:ind w:left="1080"/>
        <w:rPr>
          <w:rFonts w:asciiTheme="minorHAnsi" w:hAnsiTheme="minorHAnsi"/>
        </w:rPr>
      </w:pPr>
      <w:r w:rsidRPr="00E62E12">
        <w:rPr>
          <w:rFonts w:asciiTheme="minorHAnsi" w:hAnsiTheme="minorHAnsi"/>
        </w:rPr>
        <w:t>Sin embargo se ha optado por implementar en el propio multiplexor una pequeña máquina de estados, de forma que en cada ciclo de reloj se pasa al siguiente estado, en el que la señal de entrada de consigna da paso a la entrada de datos siguiente.</w:t>
      </w:r>
    </w:p>
    <w:p w:rsidR="00376DDF" w:rsidRPr="00E62E12" w:rsidRDefault="00376DDF" w:rsidP="008A1CD3">
      <w:pPr>
        <w:ind w:left="1080"/>
        <w:rPr>
          <w:rFonts w:asciiTheme="minorHAnsi" w:hAnsiTheme="minorHAnsi"/>
        </w:rPr>
      </w:pPr>
    </w:p>
    <w:p w:rsidR="00376DDF" w:rsidRPr="00E62E12" w:rsidRDefault="00376DDF" w:rsidP="008A1CD3">
      <w:pPr>
        <w:ind w:left="1080"/>
        <w:rPr>
          <w:rFonts w:asciiTheme="minorHAnsi" w:hAnsiTheme="minorHAnsi"/>
        </w:rPr>
      </w:pPr>
      <w:r w:rsidRPr="00E62E12">
        <w:rPr>
          <w:rFonts w:asciiTheme="minorHAnsi" w:hAnsiTheme="minorHAnsi"/>
        </w:rPr>
        <w:t>Como entradas de datos tenemos 4 vectores de 4 bits, correspondientes a los números codificados en BCD que indican el importe introducido y el producto seleccionado.</w:t>
      </w:r>
    </w:p>
    <w:p w:rsidR="00376DDF" w:rsidRPr="00E62E12" w:rsidRDefault="00376DDF" w:rsidP="008A1CD3">
      <w:pPr>
        <w:ind w:left="1080"/>
        <w:rPr>
          <w:rFonts w:asciiTheme="minorHAnsi" w:hAnsiTheme="minorHAnsi"/>
        </w:rPr>
      </w:pPr>
    </w:p>
    <w:p w:rsidR="00376DDF" w:rsidRDefault="00376DDF" w:rsidP="008A1CD3">
      <w:pPr>
        <w:ind w:left="1080"/>
        <w:rPr>
          <w:rFonts w:asciiTheme="minorHAnsi" w:hAnsiTheme="minorHAnsi"/>
        </w:rPr>
      </w:pPr>
      <w:r w:rsidRPr="00E62E12">
        <w:rPr>
          <w:rFonts w:asciiTheme="minorHAnsi" w:hAnsiTheme="minorHAnsi"/>
        </w:rPr>
        <w:t>La salida por tanto es un vector de 4 bits.</w:t>
      </w:r>
    </w:p>
    <w:p w:rsidR="00E62E12" w:rsidRPr="00E62E12" w:rsidRDefault="00E62E12" w:rsidP="008A1CD3">
      <w:pPr>
        <w:ind w:left="1080"/>
        <w:rPr>
          <w:rFonts w:asciiTheme="minorHAnsi" w:hAnsiTheme="minorHAnsi"/>
        </w:rPr>
      </w:pPr>
    </w:p>
    <w:p w:rsidR="00F92F86" w:rsidRDefault="00F92F86" w:rsidP="00303D78">
      <w:pPr>
        <w:pStyle w:val="Ttulo1"/>
        <w:numPr>
          <w:ilvl w:val="0"/>
          <w:numId w:val="3"/>
        </w:numPr>
      </w:pPr>
      <w:r>
        <w:t>Entradas/Salidas utilizadas de la placa de entrenamiento Spartan3.</w:t>
      </w:r>
    </w:p>
    <w:p w:rsidR="00F92F86" w:rsidRDefault="00F92F86" w:rsidP="00F92F86"/>
    <w:p w:rsidR="00F92F86" w:rsidRPr="00454EAD" w:rsidRDefault="00F92F86" w:rsidP="00F92F86">
      <w:pPr>
        <w:ind w:left="709"/>
        <w:rPr>
          <w:rFonts w:asciiTheme="minorHAnsi" w:hAnsiTheme="minorHAnsi"/>
        </w:rPr>
      </w:pPr>
      <w:r w:rsidRPr="00454EAD">
        <w:rPr>
          <w:rFonts w:asciiTheme="minorHAnsi" w:hAnsiTheme="minorHAnsi"/>
        </w:rPr>
        <w:t>En esta sección indicamos las correspondencias entre las entradas utilizadas de la tarjeta (interruptores y pulsadores) y sus correspondientes señales de entrada del sistema diseñado (introducción de monedas y selección de producto).</w:t>
      </w:r>
    </w:p>
    <w:p w:rsidR="00C64D4B" w:rsidRPr="00454EAD" w:rsidRDefault="00C64D4B" w:rsidP="00F92F86">
      <w:pPr>
        <w:ind w:left="709"/>
        <w:rPr>
          <w:rFonts w:asciiTheme="minorHAnsi" w:hAnsiTheme="minorHAnsi"/>
        </w:rPr>
      </w:pPr>
    </w:p>
    <w:p w:rsidR="00F92F86" w:rsidRDefault="00F92F86" w:rsidP="00F92F86">
      <w:pPr>
        <w:ind w:left="709"/>
        <w:rPr>
          <w:rFonts w:asciiTheme="minorHAnsi" w:hAnsiTheme="minorHAnsi"/>
        </w:rPr>
      </w:pPr>
      <w:r w:rsidRPr="00454EAD">
        <w:rPr>
          <w:rFonts w:asciiTheme="minorHAnsi" w:hAnsiTheme="minorHAnsi"/>
        </w:rPr>
        <w:t>Asimismo se explica para las salidas (</w:t>
      </w:r>
      <w:proofErr w:type="spellStart"/>
      <w:r w:rsidRPr="00454EAD">
        <w:rPr>
          <w:rFonts w:asciiTheme="minorHAnsi" w:hAnsiTheme="minorHAnsi"/>
        </w:rPr>
        <w:t>leds</w:t>
      </w:r>
      <w:proofErr w:type="spellEnd"/>
      <w:r w:rsidRPr="00454EAD">
        <w:rPr>
          <w:rFonts w:asciiTheme="minorHAnsi" w:hAnsiTheme="minorHAnsi"/>
        </w:rPr>
        <w:t xml:space="preserve"> y </w:t>
      </w:r>
      <w:proofErr w:type="spellStart"/>
      <w:r w:rsidRPr="00454EAD">
        <w:rPr>
          <w:rFonts w:asciiTheme="minorHAnsi" w:hAnsiTheme="minorHAnsi"/>
        </w:rPr>
        <w:t>displays</w:t>
      </w:r>
      <w:proofErr w:type="spellEnd"/>
      <w:r w:rsidRPr="00454EAD">
        <w:rPr>
          <w:rFonts w:asciiTheme="minorHAnsi" w:hAnsiTheme="minorHAnsi"/>
        </w:rPr>
        <w:t>), con las salidas del sistema (devolución de monedas, importe total introducido, indicador de producto seleccionado).</w:t>
      </w:r>
    </w:p>
    <w:p w:rsidR="00E6563A" w:rsidRPr="00454EAD" w:rsidRDefault="00E6563A" w:rsidP="00F92F86">
      <w:pPr>
        <w:ind w:left="709"/>
        <w:rPr>
          <w:rFonts w:asciiTheme="minorHAnsi" w:hAnsiTheme="minorHAnsi"/>
        </w:rPr>
      </w:pPr>
    </w:p>
    <w:p w:rsidR="00F92F86" w:rsidRDefault="00F92F86" w:rsidP="00F92F86">
      <w:pPr>
        <w:ind w:left="709"/>
      </w:pPr>
    </w:p>
    <w:tbl>
      <w:tblPr>
        <w:tblW w:w="5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9"/>
        <w:gridCol w:w="1368"/>
        <w:gridCol w:w="1368"/>
        <w:gridCol w:w="1505"/>
      </w:tblGrid>
      <w:tr w:rsidR="00C64D4B" w:rsidRPr="00C64D4B" w:rsidTr="00360431">
        <w:trPr>
          <w:trHeight w:val="358"/>
          <w:jc w:val="center"/>
        </w:trPr>
        <w:tc>
          <w:tcPr>
            <w:tcW w:w="5860" w:type="dxa"/>
            <w:gridSpan w:val="4"/>
            <w:shd w:val="clear" w:color="auto" w:fill="auto"/>
            <w:noWrap/>
            <w:vAlign w:val="bottom"/>
            <w:hideMark/>
          </w:tcPr>
          <w:p w:rsidR="00C64D4B" w:rsidRPr="00C64D4B" w:rsidRDefault="00C64D4B" w:rsidP="00C64D4B">
            <w:pPr>
              <w:widowControl/>
              <w:suppressAutoHyphens w:val="0"/>
              <w:autoSpaceDN/>
              <w:jc w:val="center"/>
              <w:textAlignment w:val="auto"/>
              <w:rPr>
                <w:rFonts w:eastAsia="Times New Roman" w:cs="Times New Roman"/>
                <w:kern w:val="0"/>
                <w:sz w:val="20"/>
                <w:szCs w:val="20"/>
                <w:lang w:eastAsia="es-ES" w:bidi="ar-SA"/>
              </w:rPr>
            </w:pPr>
            <w:r w:rsidRPr="00C64D4B">
              <w:rPr>
                <w:rFonts w:ascii="Calibri" w:eastAsia="Times New Roman" w:hAnsi="Calibri" w:cs="Times New Roman"/>
                <w:color w:val="000000"/>
                <w:kern w:val="0"/>
                <w:sz w:val="22"/>
                <w:szCs w:val="22"/>
                <w:lang w:eastAsia="es-ES" w:bidi="ar-SA"/>
              </w:rPr>
              <w:t>Entradas</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Monedas</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 xml:space="preserve">Entrada </w:t>
            </w:r>
            <w:proofErr w:type="spellStart"/>
            <w:r w:rsidRPr="00C64D4B">
              <w:rPr>
                <w:rFonts w:ascii="Calibri" w:eastAsia="Times New Roman" w:hAnsi="Calibri" w:cs="Times New Roman"/>
                <w:color w:val="000000"/>
                <w:kern w:val="0"/>
                <w:sz w:val="22"/>
                <w:szCs w:val="22"/>
                <w:lang w:eastAsia="es-ES" w:bidi="ar-SA"/>
              </w:rPr>
              <w:t>sist</w:t>
            </w:r>
            <w:proofErr w:type="spellEnd"/>
            <w:r w:rsidRPr="00C64D4B">
              <w:rPr>
                <w:rFonts w:ascii="Calibri" w:eastAsia="Times New Roman" w:hAnsi="Calibri" w:cs="Times New Roman"/>
                <w:color w:val="000000"/>
                <w:kern w:val="0"/>
                <w:sz w:val="22"/>
                <w:szCs w:val="22"/>
                <w:lang w:eastAsia="es-ES" w:bidi="ar-SA"/>
              </w:rPr>
              <w:t>.</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Pr>
                <w:rFonts w:ascii="Calibri" w:eastAsia="Times New Roman" w:hAnsi="Calibri" w:cs="Times New Roman"/>
                <w:color w:val="000000"/>
                <w:kern w:val="0"/>
                <w:sz w:val="22"/>
                <w:szCs w:val="22"/>
                <w:lang w:eastAsia="es-ES" w:bidi="ar-SA"/>
              </w:rPr>
              <w:t>Interruptor</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Puerto FPGA</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5 cent</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V_as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SW-0</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F12</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10 cent</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X_as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SW-1</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G12</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20 cent</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XX_as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SW-2</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H14</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50 cent</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L_as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SW-3</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H13</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1 e</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C_as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SW-4</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J14</w:t>
            </w:r>
          </w:p>
        </w:tc>
      </w:tr>
      <w:tr w:rsidR="00C64D4B" w:rsidRPr="00C64D4B" w:rsidTr="00C64D4B">
        <w:trPr>
          <w:trHeight w:val="358"/>
          <w:jc w:val="center"/>
        </w:trPr>
        <w:tc>
          <w:tcPr>
            <w:tcW w:w="161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2 e</w:t>
            </w:r>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CC_as</w:t>
            </w:r>
            <w:proofErr w:type="spellEnd"/>
          </w:p>
        </w:tc>
        <w:tc>
          <w:tcPr>
            <w:tcW w:w="1368"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SW-5</w:t>
            </w:r>
          </w:p>
        </w:tc>
        <w:tc>
          <w:tcPr>
            <w:tcW w:w="1505"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J13</w:t>
            </w:r>
          </w:p>
        </w:tc>
      </w:tr>
    </w:tbl>
    <w:p w:rsidR="00C64D4B" w:rsidRDefault="00C64D4B" w:rsidP="00F92F86">
      <w:pPr>
        <w:ind w:left="709"/>
      </w:pPr>
    </w:p>
    <w:p w:rsidR="00C64D4B" w:rsidRDefault="00C64D4B" w:rsidP="00F92F86">
      <w:pPr>
        <w:ind w:left="709"/>
      </w:pPr>
    </w:p>
    <w:p w:rsidR="00C64D4B" w:rsidRDefault="00C64D4B" w:rsidP="00F92F86">
      <w:pPr>
        <w:ind w:left="709"/>
      </w:pPr>
    </w:p>
    <w:tbl>
      <w:tblPr>
        <w:tblW w:w="5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20"/>
        <w:gridCol w:w="1269"/>
        <w:gridCol w:w="1131"/>
        <w:gridCol w:w="1320"/>
      </w:tblGrid>
      <w:tr w:rsidR="00C64D4B" w:rsidRPr="00C64D4B" w:rsidTr="00C64D4B">
        <w:trPr>
          <w:trHeight w:val="300"/>
          <w:jc w:val="center"/>
        </w:trPr>
        <w:tc>
          <w:tcPr>
            <w:tcW w:w="5140" w:type="dxa"/>
            <w:gridSpan w:val="4"/>
            <w:shd w:val="clear" w:color="auto" w:fill="auto"/>
            <w:noWrap/>
            <w:vAlign w:val="bottom"/>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Pr>
                <w:rFonts w:ascii="Calibri" w:eastAsia="Times New Roman" w:hAnsi="Calibri" w:cs="Times New Roman"/>
                <w:color w:val="000000"/>
                <w:kern w:val="0"/>
                <w:sz w:val="22"/>
                <w:szCs w:val="22"/>
                <w:lang w:eastAsia="es-ES" w:bidi="ar-SA"/>
              </w:rPr>
              <w:lastRenderedPageBreak/>
              <w:t>Entradas (continuación)</w:t>
            </w:r>
          </w:p>
        </w:tc>
      </w:tr>
      <w:tr w:rsidR="00C64D4B" w:rsidRPr="00C64D4B" w:rsidTr="00C64D4B">
        <w:trPr>
          <w:trHeight w:val="300"/>
          <w:jc w:val="center"/>
        </w:trPr>
        <w:tc>
          <w:tcPr>
            <w:tcW w:w="1420" w:type="dxa"/>
            <w:shd w:val="clear" w:color="auto" w:fill="auto"/>
            <w:noWrap/>
            <w:vAlign w:val="bottom"/>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Producto</w:t>
            </w:r>
          </w:p>
        </w:tc>
        <w:tc>
          <w:tcPr>
            <w:tcW w:w="1269" w:type="dxa"/>
            <w:shd w:val="clear" w:color="auto" w:fill="auto"/>
            <w:noWrap/>
            <w:vAlign w:val="bottom"/>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 xml:space="preserve">Entrada </w:t>
            </w:r>
            <w:proofErr w:type="spellStart"/>
            <w:r w:rsidRPr="00C64D4B">
              <w:rPr>
                <w:rFonts w:ascii="Calibri" w:eastAsia="Times New Roman" w:hAnsi="Calibri" w:cs="Times New Roman"/>
                <w:color w:val="000000"/>
                <w:kern w:val="0"/>
                <w:sz w:val="22"/>
                <w:szCs w:val="22"/>
                <w:lang w:eastAsia="es-ES" w:bidi="ar-SA"/>
              </w:rPr>
              <w:t>sist</w:t>
            </w:r>
            <w:proofErr w:type="spellEnd"/>
            <w:r w:rsidRPr="00C64D4B">
              <w:rPr>
                <w:rFonts w:ascii="Calibri" w:eastAsia="Times New Roman" w:hAnsi="Calibri" w:cs="Times New Roman"/>
                <w:color w:val="000000"/>
                <w:kern w:val="0"/>
                <w:sz w:val="22"/>
                <w:szCs w:val="22"/>
                <w:lang w:eastAsia="es-ES" w:bidi="ar-SA"/>
              </w:rPr>
              <w:t>.</w:t>
            </w:r>
          </w:p>
        </w:tc>
        <w:tc>
          <w:tcPr>
            <w:tcW w:w="1131" w:type="dxa"/>
            <w:shd w:val="clear" w:color="auto" w:fill="auto"/>
            <w:noWrap/>
            <w:vAlign w:val="bottom"/>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Pulsador</w:t>
            </w:r>
          </w:p>
        </w:tc>
        <w:tc>
          <w:tcPr>
            <w:tcW w:w="1320" w:type="dxa"/>
            <w:shd w:val="clear" w:color="auto" w:fill="auto"/>
            <w:noWrap/>
            <w:vAlign w:val="bottom"/>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Puerto FPGA</w:t>
            </w:r>
          </w:p>
        </w:tc>
      </w:tr>
      <w:tr w:rsidR="00C64D4B" w:rsidRPr="00C64D4B" w:rsidTr="00C64D4B">
        <w:trPr>
          <w:trHeight w:val="300"/>
          <w:jc w:val="center"/>
        </w:trPr>
        <w:tc>
          <w:tcPr>
            <w:tcW w:w="14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Pr>
                <w:rFonts w:ascii="Calibri" w:eastAsia="Times New Roman" w:hAnsi="Calibri" w:cs="Times New Roman"/>
                <w:color w:val="000000"/>
                <w:kern w:val="0"/>
                <w:sz w:val="22"/>
                <w:szCs w:val="22"/>
                <w:lang w:eastAsia="es-ES" w:bidi="ar-SA"/>
              </w:rPr>
              <w:t>Devolución</w:t>
            </w:r>
          </w:p>
        </w:tc>
        <w:tc>
          <w:tcPr>
            <w:tcW w:w="126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DEV</w:t>
            </w:r>
          </w:p>
        </w:tc>
        <w:tc>
          <w:tcPr>
            <w:tcW w:w="1131"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BTN0</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M13</w:t>
            </w:r>
          </w:p>
        </w:tc>
      </w:tr>
      <w:tr w:rsidR="00C64D4B" w:rsidRPr="00C64D4B" w:rsidTr="00C64D4B">
        <w:trPr>
          <w:trHeight w:val="300"/>
          <w:jc w:val="center"/>
        </w:trPr>
        <w:tc>
          <w:tcPr>
            <w:tcW w:w="14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P1</w:t>
            </w:r>
          </w:p>
        </w:tc>
        <w:tc>
          <w:tcPr>
            <w:tcW w:w="126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P1_as</w:t>
            </w:r>
          </w:p>
        </w:tc>
        <w:tc>
          <w:tcPr>
            <w:tcW w:w="1131"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BTN1</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M14</w:t>
            </w:r>
          </w:p>
        </w:tc>
      </w:tr>
      <w:tr w:rsidR="00C64D4B" w:rsidRPr="00C64D4B" w:rsidTr="00C64D4B">
        <w:trPr>
          <w:trHeight w:val="300"/>
          <w:jc w:val="center"/>
        </w:trPr>
        <w:tc>
          <w:tcPr>
            <w:tcW w:w="14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P2</w:t>
            </w:r>
          </w:p>
        </w:tc>
        <w:tc>
          <w:tcPr>
            <w:tcW w:w="126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P2_as</w:t>
            </w:r>
          </w:p>
        </w:tc>
        <w:tc>
          <w:tcPr>
            <w:tcW w:w="1131"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BTN2</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L13</w:t>
            </w:r>
          </w:p>
        </w:tc>
      </w:tr>
      <w:tr w:rsidR="00C64D4B" w:rsidRPr="00C64D4B" w:rsidTr="00C64D4B">
        <w:trPr>
          <w:trHeight w:val="300"/>
          <w:jc w:val="center"/>
        </w:trPr>
        <w:tc>
          <w:tcPr>
            <w:tcW w:w="14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P3</w:t>
            </w:r>
          </w:p>
        </w:tc>
        <w:tc>
          <w:tcPr>
            <w:tcW w:w="1269"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P3_as</w:t>
            </w:r>
          </w:p>
        </w:tc>
        <w:tc>
          <w:tcPr>
            <w:tcW w:w="1131"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BTN3</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L14</w:t>
            </w:r>
          </w:p>
        </w:tc>
      </w:tr>
    </w:tbl>
    <w:p w:rsidR="00C64D4B" w:rsidRDefault="00C64D4B" w:rsidP="00F92F86">
      <w:pPr>
        <w:ind w:left="709"/>
      </w:pPr>
    </w:p>
    <w:p w:rsidR="00C64D4B" w:rsidRDefault="00C64D4B" w:rsidP="00F92F86">
      <w:pPr>
        <w:ind w:left="709"/>
      </w:pPr>
    </w:p>
    <w:tbl>
      <w:tblPr>
        <w:tblW w:w="5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80"/>
        <w:gridCol w:w="1200"/>
        <w:gridCol w:w="1200"/>
        <w:gridCol w:w="1320"/>
      </w:tblGrid>
      <w:tr w:rsidR="00C64D4B" w:rsidRPr="00C64D4B" w:rsidTr="00C64D4B">
        <w:trPr>
          <w:trHeight w:val="300"/>
          <w:jc w:val="center"/>
        </w:trPr>
        <w:tc>
          <w:tcPr>
            <w:tcW w:w="5100" w:type="dxa"/>
            <w:gridSpan w:val="4"/>
            <w:shd w:val="clear" w:color="auto" w:fill="auto"/>
            <w:noWrap/>
            <w:vAlign w:val="bottom"/>
            <w:hideMark/>
          </w:tcPr>
          <w:p w:rsidR="00C64D4B" w:rsidRPr="00C64D4B" w:rsidRDefault="00C64D4B" w:rsidP="00C64D4B">
            <w:pPr>
              <w:widowControl/>
              <w:suppressAutoHyphens w:val="0"/>
              <w:autoSpaceDN/>
              <w:jc w:val="center"/>
              <w:textAlignment w:val="auto"/>
              <w:rPr>
                <w:rFonts w:eastAsia="Times New Roman" w:cs="Times New Roman"/>
                <w:kern w:val="0"/>
                <w:sz w:val="20"/>
                <w:szCs w:val="20"/>
                <w:lang w:eastAsia="es-ES" w:bidi="ar-SA"/>
              </w:rPr>
            </w:pPr>
            <w:r w:rsidRPr="00C64D4B">
              <w:rPr>
                <w:rFonts w:ascii="Calibri" w:eastAsia="Times New Roman" w:hAnsi="Calibri" w:cs="Times New Roman"/>
                <w:color w:val="000000"/>
                <w:kern w:val="0"/>
                <w:sz w:val="22"/>
                <w:szCs w:val="22"/>
                <w:lang w:eastAsia="es-ES" w:bidi="ar-SA"/>
              </w:rPr>
              <w:t>Salidas</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Monedas</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 xml:space="preserve">Salida </w:t>
            </w:r>
            <w:proofErr w:type="spellStart"/>
            <w:r w:rsidRPr="00C64D4B">
              <w:rPr>
                <w:rFonts w:ascii="Calibri" w:eastAsia="Times New Roman" w:hAnsi="Calibri" w:cs="Times New Roman"/>
                <w:color w:val="000000"/>
                <w:kern w:val="0"/>
                <w:sz w:val="22"/>
                <w:szCs w:val="22"/>
                <w:lang w:eastAsia="es-ES" w:bidi="ar-SA"/>
              </w:rPr>
              <w:t>sist</w:t>
            </w:r>
            <w:proofErr w:type="spellEnd"/>
            <w:r w:rsidRPr="00C64D4B">
              <w:rPr>
                <w:rFonts w:ascii="Calibri" w:eastAsia="Times New Roman" w:hAnsi="Calibri" w:cs="Times New Roman"/>
                <w:color w:val="000000"/>
                <w:kern w:val="0"/>
                <w:sz w:val="22"/>
                <w:szCs w:val="22"/>
                <w:lang w:eastAsia="es-ES" w:bidi="ar-SA"/>
              </w:rPr>
              <w:t>.</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Led</w:t>
            </w:r>
            <w:proofErr w:type="spellEnd"/>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Puerto FPGA</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5 cent</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V_sal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LED-0</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K12</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10 cent</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X_sal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LED-1</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P14</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20 cent</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XX_sal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LED-2</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L12</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50 cent</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L_sal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LED-3</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N14</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1 e</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C_sal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LED-4</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P13</w:t>
            </w:r>
          </w:p>
        </w:tc>
      </w:tr>
      <w:tr w:rsidR="00C64D4B" w:rsidRPr="00C64D4B" w:rsidTr="00C64D4B">
        <w:trPr>
          <w:trHeight w:val="300"/>
          <w:jc w:val="center"/>
        </w:trPr>
        <w:tc>
          <w:tcPr>
            <w:tcW w:w="138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2 e</w:t>
            </w:r>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roofErr w:type="spellStart"/>
            <w:r w:rsidRPr="00C64D4B">
              <w:rPr>
                <w:rFonts w:ascii="Calibri" w:eastAsia="Times New Roman" w:hAnsi="Calibri" w:cs="Times New Roman"/>
                <w:color w:val="000000"/>
                <w:kern w:val="0"/>
                <w:sz w:val="22"/>
                <w:szCs w:val="22"/>
                <w:lang w:eastAsia="es-ES" w:bidi="ar-SA"/>
              </w:rPr>
              <w:t>CC_sal</w:t>
            </w:r>
            <w:proofErr w:type="spellEnd"/>
          </w:p>
        </w:tc>
        <w:tc>
          <w:tcPr>
            <w:tcW w:w="120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LED-5</w:t>
            </w:r>
          </w:p>
        </w:tc>
        <w:tc>
          <w:tcPr>
            <w:tcW w:w="1320" w:type="dxa"/>
            <w:shd w:val="clear" w:color="auto" w:fill="auto"/>
            <w:noWrap/>
            <w:vAlign w:val="bottom"/>
            <w:hideMark/>
          </w:tcPr>
          <w:p w:rsidR="00C64D4B" w:rsidRPr="00C64D4B" w:rsidRDefault="00C64D4B"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C64D4B">
              <w:rPr>
                <w:rFonts w:ascii="Calibri" w:eastAsia="Times New Roman" w:hAnsi="Calibri" w:cs="Times New Roman"/>
                <w:color w:val="000000"/>
                <w:kern w:val="0"/>
                <w:sz w:val="22"/>
                <w:szCs w:val="22"/>
                <w:lang w:eastAsia="es-ES" w:bidi="ar-SA"/>
              </w:rPr>
              <w:t>N12</w:t>
            </w:r>
          </w:p>
        </w:tc>
      </w:tr>
      <w:tr w:rsidR="009D58F0" w:rsidRPr="00C64D4B" w:rsidTr="00C64D4B">
        <w:trPr>
          <w:trHeight w:val="300"/>
          <w:jc w:val="center"/>
        </w:trPr>
        <w:tc>
          <w:tcPr>
            <w:tcW w:w="138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
        </w:tc>
        <w:tc>
          <w:tcPr>
            <w:tcW w:w="120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
        </w:tc>
        <w:tc>
          <w:tcPr>
            <w:tcW w:w="120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
        </w:tc>
        <w:tc>
          <w:tcPr>
            <w:tcW w:w="132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p>
        </w:tc>
      </w:tr>
      <w:tr w:rsidR="009D58F0" w:rsidRPr="00C64D4B" w:rsidTr="00C64D4B">
        <w:trPr>
          <w:trHeight w:val="300"/>
          <w:jc w:val="center"/>
        </w:trPr>
        <w:tc>
          <w:tcPr>
            <w:tcW w:w="138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Pr>
                <w:rFonts w:ascii="Calibri" w:eastAsia="Times New Roman" w:hAnsi="Calibri" w:cs="Times New Roman"/>
                <w:color w:val="000000"/>
                <w:kern w:val="0"/>
                <w:sz w:val="22"/>
                <w:szCs w:val="22"/>
                <w:lang w:eastAsia="es-ES" w:bidi="ar-SA"/>
              </w:rPr>
              <w:t xml:space="preserve">Entrega </w:t>
            </w:r>
            <w:proofErr w:type="spellStart"/>
            <w:r w:rsidRPr="009D58F0">
              <w:rPr>
                <w:rFonts w:ascii="Calibri" w:eastAsia="Times New Roman" w:hAnsi="Calibri" w:cs="Times New Roman"/>
                <w:color w:val="000000"/>
                <w:kern w:val="0"/>
                <w:sz w:val="22"/>
                <w:szCs w:val="22"/>
                <w:lang w:eastAsia="es-ES" w:bidi="ar-SA"/>
              </w:rPr>
              <w:t>pdto</w:t>
            </w:r>
            <w:proofErr w:type="spellEnd"/>
          </w:p>
        </w:tc>
        <w:tc>
          <w:tcPr>
            <w:tcW w:w="120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9D58F0">
              <w:rPr>
                <w:rFonts w:ascii="Calibri" w:eastAsia="Times New Roman" w:hAnsi="Calibri" w:cs="Times New Roman"/>
                <w:color w:val="000000"/>
                <w:kern w:val="0"/>
                <w:sz w:val="22"/>
                <w:szCs w:val="22"/>
                <w:lang w:eastAsia="es-ES" w:bidi="ar-SA"/>
              </w:rPr>
              <w:t>Entrega</w:t>
            </w:r>
          </w:p>
        </w:tc>
        <w:tc>
          <w:tcPr>
            <w:tcW w:w="120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9D58F0">
              <w:rPr>
                <w:rFonts w:ascii="Calibri" w:eastAsia="Times New Roman" w:hAnsi="Calibri" w:cs="Times New Roman"/>
                <w:color w:val="000000"/>
                <w:kern w:val="0"/>
                <w:sz w:val="22"/>
                <w:szCs w:val="22"/>
                <w:lang w:eastAsia="es-ES" w:bidi="ar-SA"/>
              </w:rPr>
              <w:t>LED-7</w:t>
            </w:r>
          </w:p>
        </w:tc>
        <w:tc>
          <w:tcPr>
            <w:tcW w:w="1320" w:type="dxa"/>
            <w:shd w:val="clear" w:color="auto" w:fill="auto"/>
            <w:noWrap/>
            <w:vAlign w:val="bottom"/>
          </w:tcPr>
          <w:p w:rsidR="009D58F0" w:rsidRPr="00C64D4B" w:rsidRDefault="009D58F0" w:rsidP="00C64D4B">
            <w:pPr>
              <w:widowControl/>
              <w:suppressAutoHyphens w:val="0"/>
              <w:autoSpaceDN/>
              <w:jc w:val="center"/>
              <w:textAlignment w:val="auto"/>
              <w:rPr>
                <w:rFonts w:ascii="Calibri" w:eastAsia="Times New Roman" w:hAnsi="Calibri" w:cs="Times New Roman"/>
                <w:color w:val="000000"/>
                <w:kern w:val="0"/>
                <w:sz w:val="22"/>
                <w:szCs w:val="22"/>
                <w:lang w:eastAsia="es-ES" w:bidi="ar-SA"/>
              </w:rPr>
            </w:pPr>
            <w:r w:rsidRPr="009D58F0">
              <w:rPr>
                <w:rFonts w:ascii="Calibri" w:eastAsia="Times New Roman" w:hAnsi="Calibri" w:cs="Times New Roman"/>
                <w:color w:val="000000"/>
                <w:kern w:val="0"/>
                <w:sz w:val="22"/>
                <w:szCs w:val="22"/>
                <w:lang w:eastAsia="es-ES" w:bidi="ar-SA"/>
              </w:rPr>
              <w:t>P11</w:t>
            </w:r>
          </w:p>
        </w:tc>
      </w:tr>
    </w:tbl>
    <w:p w:rsidR="00C64D4B" w:rsidRDefault="00C64D4B" w:rsidP="00F92F86">
      <w:pPr>
        <w:ind w:left="709"/>
      </w:pPr>
    </w:p>
    <w:p w:rsidR="00E62E12" w:rsidRDefault="00E62E12" w:rsidP="00F92F86">
      <w:pPr>
        <w:ind w:left="709"/>
      </w:pPr>
    </w:p>
    <w:p w:rsidR="002128A9" w:rsidRDefault="002128A9" w:rsidP="002128A9">
      <w:pPr>
        <w:ind w:left="1418"/>
        <w:rPr>
          <w:rFonts w:asciiTheme="minorHAnsi" w:hAnsiTheme="minorHAnsi"/>
        </w:rPr>
      </w:pPr>
      <w:r w:rsidRPr="002128A9">
        <w:rPr>
          <w:rFonts w:asciiTheme="minorHAnsi" w:hAnsiTheme="minorHAnsi"/>
        </w:rPr>
        <w:t xml:space="preserve">Las indicaciones del producto seleccionado y del total del importe introducido se realizan con los </w:t>
      </w:r>
      <w:proofErr w:type="spellStart"/>
      <w:r w:rsidRPr="002128A9">
        <w:rPr>
          <w:rFonts w:asciiTheme="minorHAnsi" w:hAnsiTheme="minorHAnsi"/>
        </w:rPr>
        <w:t>displays</w:t>
      </w:r>
      <w:proofErr w:type="spellEnd"/>
      <w:r w:rsidRPr="002128A9">
        <w:rPr>
          <w:rFonts w:asciiTheme="minorHAnsi" w:hAnsiTheme="minorHAnsi"/>
        </w:rPr>
        <w:t xml:space="preserve"> de la tarjeta. El del extremo derecho indica el producto, y los otros tres el importe. Las siguientes imágenes muestran los puertos de los elementos citados.</w:t>
      </w:r>
    </w:p>
    <w:p w:rsidR="00E62E12" w:rsidRPr="002128A9" w:rsidRDefault="00E62E12" w:rsidP="002128A9">
      <w:pPr>
        <w:ind w:left="1418"/>
        <w:rPr>
          <w:rFonts w:asciiTheme="minorHAnsi" w:hAnsiTheme="minorHAnsi"/>
        </w:rPr>
      </w:pPr>
    </w:p>
    <w:p w:rsidR="00303D78" w:rsidRDefault="002128A9" w:rsidP="00F92F86">
      <w:pPr>
        <w:ind w:left="709"/>
      </w:pPr>
      <w:r>
        <w:rPr>
          <w:noProof/>
          <w:lang w:eastAsia="es-ES" w:bidi="ar-SA"/>
        </w:rPr>
        <w:drawing>
          <wp:inline distT="0" distB="0" distL="0" distR="0" wp14:anchorId="358EFE2B" wp14:editId="6731609A">
            <wp:extent cx="5581650" cy="21812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650" cy="2181225"/>
                    </a:xfrm>
                    <a:prstGeom prst="rect">
                      <a:avLst/>
                    </a:prstGeom>
                  </pic:spPr>
                </pic:pic>
              </a:graphicData>
            </a:graphic>
          </wp:inline>
        </w:drawing>
      </w:r>
    </w:p>
    <w:p w:rsidR="00E62E12" w:rsidRDefault="00E62E12" w:rsidP="00F92F86">
      <w:pPr>
        <w:ind w:left="709"/>
      </w:pPr>
    </w:p>
    <w:p w:rsidR="002128A9" w:rsidRDefault="002128A9" w:rsidP="00F92F86">
      <w:pPr>
        <w:ind w:left="709"/>
      </w:pPr>
      <w:r>
        <w:tab/>
      </w:r>
    </w:p>
    <w:p w:rsidR="002128A9" w:rsidRPr="00AA4A8D" w:rsidRDefault="002128A9" w:rsidP="00AA4A8D">
      <w:pPr>
        <w:ind w:left="1418"/>
        <w:rPr>
          <w:rFonts w:asciiTheme="minorHAnsi" w:hAnsiTheme="minorHAnsi"/>
        </w:rPr>
      </w:pPr>
      <w:r w:rsidRPr="00AA4A8D">
        <w:rPr>
          <w:rFonts w:asciiTheme="minorHAnsi" w:hAnsiTheme="minorHAnsi"/>
        </w:rPr>
        <w:t>El vector de salida de bits del sistema llamado “</w:t>
      </w:r>
      <w:proofErr w:type="spellStart"/>
      <w:r w:rsidRPr="00AA4A8D">
        <w:rPr>
          <w:rFonts w:asciiTheme="minorHAnsi" w:hAnsiTheme="minorHAnsi"/>
        </w:rPr>
        <w:t>digctrl</w:t>
      </w:r>
      <w:proofErr w:type="spellEnd"/>
      <w:r w:rsidRPr="00AA4A8D">
        <w:rPr>
          <w:rFonts w:asciiTheme="minorHAnsi" w:hAnsiTheme="minorHAnsi"/>
        </w:rPr>
        <w:t>” se encarga de encender los segmentos correspondientes para formar los números. El componente de menor peso corresponde al segmento ‘a’ (puerto E14). Se sigue el orden de las letras y el segmento de mayor peso es el correspondiente al punto decimal (P16).</w:t>
      </w:r>
    </w:p>
    <w:p w:rsidR="002128A9" w:rsidRPr="00AA4A8D" w:rsidRDefault="002128A9" w:rsidP="00AA4A8D">
      <w:pPr>
        <w:ind w:left="1418"/>
        <w:rPr>
          <w:rFonts w:asciiTheme="minorHAnsi" w:hAnsiTheme="minorHAnsi"/>
        </w:rPr>
      </w:pPr>
    </w:p>
    <w:p w:rsidR="002128A9" w:rsidRPr="00AA4A8D" w:rsidRDefault="002128A9" w:rsidP="00AA4A8D">
      <w:pPr>
        <w:ind w:left="1418"/>
        <w:rPr>
          <w:rFonts w:asciiTheme="minorHAnsi" w:hAnsiTheme="minorHAnsi"/>
        </w:rPr>
      </w:pPr>
      <w:r w:rsidRPr="00AA4A8D">
        <w:rPr>
          <w:rFonts w:asciiTheme="minorHAnsi" w:hAnsiTheme="minorHAnsi"/>
        </w:rPr>
        <w:t>El vector de salida de bits</w:t>
      </w:r>
      <w:r w:rsidR="00AA4A8D" w:rsidRPr="00AA4A8D">
        <w:rPr>
          <w:rFonts w:asciiTheme="minorHAnsi" w:hAnsiTheme="minorHAnsi"/>
        </w:rPr>
        <w:t xml:space="preserve"> del sistema llamado “</w:t>
      </w:r>
      <w:proofErr w:type="spellStart"/>
      <w:r w:rsidR="00AA4A8D" w:rsidRPr="00AA4A8D">
        <w:rPr>
          <w:rFonts w:asciiTheme="minorHAnsi" w:hAnsiTheme="minorHAnsi"/>
        </w:rPr>
        <w:t>digselect</w:t>
      </w:r>
      <w:proofErr w:type="spellEnd"/>
      <w:r w:rsidR="00AA4A8D" w:rsidRPr="00AA4A8D">
        <w:rPr>
          <w:rFonts w:asciiTheme="minorHAnsi" w:hAnsiTheme="minorHAnsi"/>
        </w:rPr>
        <w:t xml:space="preserve">” se encarga de seleccionar cuál </w:t>
      </w:r>
      <w:proofErr w:type="spellStart"/>
      <w:r w:rsidR="00AA4A8D" w:rsidRPr="00AA4A8D">
        <w:rPr>
          <w:rFonts w:asciiTheme="minorHAnsi" w:hAnsiTheme="minorHAnsi"/>
        </w:rPr>
        <w:t>display</w:t>
      </w:r>
      <w:proofErr w:type="spellEnd"/>
      <w:r w:rsidR="00AA4A8D" w:rsidRPr="00AA4A8D">
        <w:rPr>
          <w:rFonts w:asciiTheme="minorHAnsi" w:hAnsiTheme="minorHAnsi"/>
        </w:rPr>
        <w:t xml:space="preserve"> o </w:t>
      </w:r>
      <w:proofErr w:type="spellStart"/>
      <w:r w:rsidR="00AA4A8D" w:rsidRPr="00AA4A8D">
        <w:rPr>
          <w:rFonts w:asciiTheme="minorHAnsi" w:hAnsiTheme="minorHAnsi"/>
        </w:rPr>
        <w:t>displays</w:t>
      </w:r>
      <w:proofErr w:type="spellEnd"/>
      <w:r w:rsidR="00AA4A8D" w:rsidRPr="00AA4A8D">
        <w:rPr>
          <w:rFonts w:asciiTheme="minorHAnsi" w:hAnsiTheme="minorHAnsi"/>
        </w:rPr>
        <w:t xml:space="preserve"> se encienden.</w:t>
      </w:r>
    </w:p>
    <w:p w:rsidR="00AA4A8D" w:rsidRPr="00AA4A8D" w:rsidRDefault="00AA4A8D" w:rsidP="00AA4A8D">
      <w:pPr>
        <w:ind w:left="1418"/>
        <w:rPr>
          <w:rFonts w:asciiTheme="minorHAnsi" w:hAnsiTheme="minorHAnsi"/>
        </w:rPr>
      </w:pPr>
    </w:p>
    <w:p w:rsidR="00E62E12" w:rsidRPr="00E6563A" w:rsidRDefault="00AA4A8D" w:rsidP="00E6563A">
      <w:pPr>
        <w:ind w:left="1418"/>
        <w:rPr>
          <w:rFonts w:asciiTheme="minorHAnsi" w:hAnsiTheme="minorHAnsi"/>
        </w:rPr>
      </w:pPr>
      <w:r w:rsidRPr="00AA4A8D">
        <w:rPr>
          <w:rFonts w:asciiTheme="minorHAnsi" w:hAnsiTheme="minorHAnsi"/>
        </w:rPr>
        <w:t>En la imagen, los puertos de la placa son los indicados entre paréntesis.</w:t>
      </w:r>
    </w:p>
    <w:p w:rsidR="009D58F0" w:rsidRPr="00562795" w:rsidRDefault="00562795" w:rsidP="00562795">
      <w:pPr>
        <w:pStyle w:val="Ttulo1"/>
        <w:numPr>
          <w:ilvl w:val="0"/>
          <w:numId w:val="3"/>
        </w:numPr>
      </w:pPr>
      <w:proofErr w:type="spellStart"/>
      <w:r w:rsidRPr="00562795">
        <w:lastRenderedPageBreak/>
        <w:t>Testbenches</w:t>
      </w:r>
      <w:proofErr w:type="spellEnd"/>
      <w:r w:rsidRPr="00562795">
        <w:t xml:space="preserve"> realizados.</w:t>
      </w:r>
    </w:p>
    <w:p w:rsidR="00562795" w:rsidRPr="00562795" w:rsidRDefault="00562795" w:rsidP="00562795">
      <w:pPr>
        <w:rPr>
          <w:rFonts w:asciiTheme="majorHAnsi" w:hAnsiTheme="majorHAnsi"/>
        </w:rPr>
      </w:pPr>
    </w:p>
    <w:p w:rsidR="00562795" w:rsidRPr="00562795" w:rsidRDefault="00562795" w:rsidP="0026413B">
      <w:pPr>
        <w:pStyle w:val="Ttulo2"/>
        <w:numPr>
          <w:ilvl w:val="1"/>
          <w:numId w:val="3"/>
        </w:numPr>
      </w:pPr>
      <w:r w:rsidRPr="00562795">
        <w:t>Notas generales:</w:t>
      </w:r>
    </w:p>
    <w:p w:rsidR="00562795" w:rsidRDefault="00562795" w:rsidP="00562795">
      <w:pPr>
        <w:rPr>
          <w:rFonts w:ascii="Calibri" w:hAnsi="Calibri"/>
        </w:rPr>
      </w:pPr>
    </w:p>
    <w:p w:rsidR="00562795" w:rsidRPr="00562795" w:rsidRDefault="00562795" w:rsidP="0026413B">
      <w:pPr>
        <w:pStyle w:val="Prrafodelista"/>
        <w:numPr>
          <w:ilvl w:val="0"/>
          <w:numId w:val="2"/>
        </w:numPr>
        <w:autoSpaceDN/>
        <w:ind w:left="851" w:hanging="284"/>
        <w:textAlignment w:val="auto"/>
        <w:rPr>
          <w:rFonts w:asciiTheme="minorHAnsi" w:hAnsiTheme="minorHAnsi"/>
        </w:rPr>
      </w:pPr>
      <w:r w:rsidRPr="00562795">
        <w:rPr>
          <w:rFonts w:asciiTheme="minorHAnsi" w:hAnsiTheme="minorHAnsi"/>
        </w:rPr>
        <w:t xml:space="preserve">Los </w:t>
      </w:r>
      <w:proofErr w:type="spellStart"/>
      <w:r w:rsidRPr="00562795">
        <w:rPr>
          <w:rFonts w:asciiTheme="minorHAnsi" w:hAnsiTheme="minorHAnsi"/>
        </w:rPr>
        <w:t>testbenches</w:t>
      </w:r>
      <w:proofErr w:type="spellEnd"/>
      <w:r w:rsidRPr="00562795">
        <w:rPr>
          <w:rFonts w:asciiTheme="minorHAnsi" w:hAnsiTheme="minorHAnsi"/>
        </w:rPr>
        <w:t xml:space="preserve"> de cada componente están hechos para comprobar su uso independientem</w:t>
      </w:r>
      <w:r w:rsidR="0026413B">
        <w:rPr>
          <w:rFonts w:asciiTheme="minorHAnsi" w:hAnsiTheme="minorHAnsi"/>
        </w:rPr>
        <w:t>ente, pero teniendo en cuenta có</w:t>
      </w:r>
      <w:r w:rsidRPr="00562795">
        <w:rPr>
          <w:rFonts w:asciiTheme="minorHAnsi" w:hAnsiTheme="minorHAnsi"/>
        </w:rPr>
        <w:t>mo serán las entra</w:t>
      </w:r>
      <w:r w:rsidR="0026413B">
        <w:rPr>
          <w:rFonts w:asciiTheme="minorHAnsi" w:hAnsiTheme="minorHAnsi"/>
        </w:rPr>
        <w:t>da</w:t>
      </w:r>
      <w:r w:rsidRPr="00562795">
        <w:rPr>
          <w:rFonts w:asciiTheme="minorHAnsi" w:hAnsiTheme="minorHAnsi"/>
        </w:rPr>
        <w:t xml:space="preserve">s de los anteriores componentes con los que irán conectados, es decir, </w:t>
      </w:r>
      <w:proofErr w:type="spellStart"/>
      <w:r w:rsidRPr="00562795">
        <w:rPr>
          <w:rFonts w:asciiTheme="minorHAnsi" w:hAnsiTheme="minorHAnsi"/>
        </w:rPr>
        <w:t>semi</w:t>
      </w:r>
      <w:proofErr w:type="spellEnd"/>
      <w:r w:rsidR="0026413B">
        <w:rPr>
          <w:rFonts w:asciiTheme="minorHAnsi" w:hAnsiTheme="minorHAnsi"/>
        </w:rPr>
        <w:t>-</w:t>
      </w:r>
      <w:r w:rsidRPr="00562795">
        <w:rPr>
          <w:rFonts w:asciiTheme="minorHAnsi" w:hAnsiTheme="minorHAnsi"/>
        </w:rPr>
        <w:t>adaptados al uso particular de este diseño completo.</w:t>
      </w:r>
    </w:p>
    <w:p w:rsidR="00562795" w:rsidRPr="00562795" w:rsidRDefault="00562795" w:rsidP="00562795">
      <w:pPr>
        <w:rPr>
          <w:rFonts w:asciiTheme="minorHAnsi" w:hAnsiTheme="minorHAnsi"/>
        </w:rPr>
      </w:pPr>
    </w:p>
    <w:p w:rsidR="00562795" w:rsidRPr="00562795" w:rsidRDefault="00562795" w:rsidP="0026413B">
      <w:pPr>
        <w:pStyle w:val="Prrafodelista"/>
        <w:numPr>
          <w:ilvl w:val="0"/>
          <w:numId w:val="2"/>
        </w:numPr>
        <w:autoSpaceDN/>
        <w:ind w:left="851" w:hanging="284"/>
        <w:textAlignment w:val="auto"/>
        <w:rPr>
          <w:rFonts w:asciiTheme="minorHAnsi" w:hAnsiTheme="minorHAnsi"/>
        </w:rPr>
      </w:pPr>
      <w:r w:rsidRPr="00562795">
        <w:rPr>
          <w:rFonts w:asciiTheme="minorHAnsi" w:hAnsiTheme="minorHAnsi"/>
        </w:rPr>
        <w:t xml:space="preserve">Los decodificadores están hechos tal que </w:t>
      </w:r>
      <w:r w:rsidR="0026413B">
        <w:rPr>
          <w:rFonts w:asciiTheme="minorHAnsi" w:hAnsiTheme="minorHAnsi"/>
        </w:rPr>
        <w:t xml:space="preserve">además </w:t>
      </w:r>
      <w:r w:rsidRPr="00562795">
        <w:rPr>
          <w:rFonts w:asciiTheme="minorHAnsi" w:hAnsiTheme="minorHAnsi"/>
        </w:rPr>
        <w:t xml:space="preserve"> de comprobarse con las gráficas, disponen de tabla de verdad para comprobar automáticamente sus salidas.</w:t>
      </w:r>
    </w:p>
    <w:p w:rsidR="00562795" w:rsidRPr="00562795" w:rsidRDefault="00562795" w:rsidP="00562795">
      <w:pPr>
        <w:rPr>
          <w:rFonts w:asciiTheme="minorHAnsi" w:hAnsiTheme="minorHAnsi"/>
        </w:rPr>
      </w:pPr>
    </w:p>
    <w:p w:rsidR="00562795" w:rsidRPr="00562795" w:rsidRDefault="00562795" w:rsidP="0026413B">
      <w:pPr>
        <w:pStyle w:val="Prrafodelista"/>
        <w:numPr>
          <w:ilvl w:val="0"/>
          <w:numId w:val="2"/>
        </w:numPr>
        <w:autoSpaceDN/>
        <w:ind w:left="851" w:hanging="284"/>
        <w:textAlignment w:val="auto"/>
        <w:rPr>
          <w:rFonts w:asciiTheme="minorHAnsi" w:hAnsiTheme="minorHAnsi"/>
        </w:rPr>
      </w:pPr>
      <w:r w:rsidRPr="00562795">
        <w:rPr>
          <w:rFonts w:asciiTheme="minorHAnsi" w:hAnsiTheme="minorHAnsi"/>
        </w:rPr>
        <w:t>Todos tienen periodo de reloj flexible, es decir, permite cambiar el periodo de reloj sin modificar su código/funcionamiento.</w:t>
      </w:r>
    </w:p>
    <w:p w:rsidR="00562795" w:rsidRPr="00562795" w:rsidRDefault="00562795" w:rsidP="00562795">
      <w:pPr>
        <w:rPr>
          <w:rFonts w:asciiTheme="minorHAnsi" w:hAnsiTheme="minorHAnsi"/>
        </w:rPr>
      </w:pPr>
    </w:p>
    <w:p w:rsidR="00562795" w:rsidRPr="00562795" w:rsidRDefault="00562795" w:rsidP="0026413B">
      <w:pPr>
        <w:pStyle w:val="Prrafodelista"/>
        <w:numPr>
          <w:ilvl w:val="0"/>
          <w:numId w:val="2"/>
        </w:numPr>
        <w:autoSpaceDN/>
        <w:ind w:left="851" w:hanging="284"/>
        <w:textAlignment w:val="auto"/>
        <w:rPr>
          <w:rFonts w:asciiTheme="minorHAnsi" w:hAnsiTheme="minorHAnsi"/>
        </w:rPr>
      </w:pPr>
      <w:r w:rsidRPr="00562795">
        <w:rPr>
          <w:rFonts w:asciiTheme="minorHAnsi" w:hAnsiTheme="minorHAnsi"/>
        </w:rPr>
        <w:t xml:space="preserve">Excepto el top, se ha simulado con un periodo de reloj de 20 </w:t>
      </w:r>
      <w:proofErr w:type="spellStart"/>
      <w:r w:rsidRPr="00562795">
        <w:rPr>
          <w:rFonts w:asciiTheme="minorHAnsi" w:hAnsiTheme="minorHAnsi"/>
        </w:rPr>
        <w:t>ns</w:t>
      </w:r>
      <w:proofErr w:type="spellEnd"/>
      <w:r w:rsidRPr="00562795">
        <w:rPr>
          <w:rFonts w:asciiTheme="minorHAnsi" w:hAnsiTheme="minorHAnsi"/>
        </w:rPr>
        <w:t xml:space="preserve"> para una clara visualización.</w:t>
      </w:r>
    </w:p>
    <w:p w:rsidR="00562795" w:rsidRDefault="00562795" w:rsidP="00562795">
      <w:pPr>
        <w:rPr>
          <w:rFonts w:asciiTheme="minorHAnsi" w:hAnsiTheme="minorHAnsi"/>
        </w:rPr>
      </w:pPr>
    </w:p>
    <w:p w:rsidR="00E62E12" w:rsidRPr="00562795" w:rsidRDefault="00E62E12" w:rsidP="00562795">
      <w:pPr>
        <w:rPr>
          <w:rFonts w:asciiTheme="minorHAnsi" w:hAnsiTheme="minorHAnsi"/>
        </w:rPr>
      </w:pPr>
    </w:p>
    <w:p w:rsidR="00562795" w:rsidRDefault="00562795" w:rsidP="00562795">
      <w:pPr>
        <w:pStyle w:val="Ttulo2"/>
        <w:numPr>
          <w:ilvl w:val="1"/>
          <w:numId w:val="3"/>
        </w:numPr>
        <w:rPr>
          <w:rFonts w:ascii="Calibri" w:hAnsi="Calibri"/>
        </w:rPr>
      </w:pPr>
      <w:r>
        <w:t xml:space="preserve"> Sincronizador</w:t>
      </w:r>
      <w:proofErr w:type="gramStart"/>
      <w:r>
        <w:t xml:space="preserve">:  </w:t>
      </w:r>
      <w:proofErr w:type="spellStart"/>
      <w:r>
        <w:t>SYNC</w:t>
      </w:r>
      <w:proofErr w:type="gramEnd"/>
      <w:r>
        <w:t>_tb.vhd</w:t>
      </w:r>
      <w:proofErr w:type="spellEnd"/>
    </w:p>
    <w:p w:rsidR="00562795" w:rsidRDefault="0026413B" w:rsidP="00562795">
      <w:pPr>
        <w:rPr>
          <w:rFonts w:ascii="Calibri" w:hAnsi="Calibri"/>
        </w:rPr>
      </w:pPr>
      <w:r>
        <w:rPr>
          <w:noProof/>
          <w:lang w:eastAsia="es-ES" w:bidi="ar-SA"/>
        </w:rPr>
        <w:drawing>
          <wp:anchor distT="0" distB="0" distL="0" distR="0" simplePos="0" relativeHeight="251676672" behindDoc="0" locked="0" layoutInCell="1" allowOverlap="1" wp14:anchorId="3EC40996" wp14:editId="01B09776">
            <wp:simplePos x="0" y="0"/>
            <wp:positionH relativeFrom="column">
              <wp:posOffset>0</wp:posOffset>
            </wp:positionH>
            <wp:positionV relativeFrom="paragraph">
              <wp:posOffset>189865</wp:posOffset>
            </wp:positionV>
            <wp:extent cx="6118860" cy="3521710"/>
            <wp:effectExtent l="0" t="0" r="0" b="254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52171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62795" w:rsidRDefault="00562795" w:rsidP="00562795">
      <w:pPr>
        <w:rPr>
          <w:rFonts w:ascii="Calibri" w:hAnsi="Calibri"/>
        </w:rPr>
      </w:pPr>
    </w:p>
    <w:p w:rsidR="00E62E12" w:rsidRDefault="00E62E12" w:rsidP="00562795">
      <w:pPr>
        <w:rPr>
          <w:rFonts w:ascii="Calibri" w:hAnsi="Calibri"/>
        </w:rPr>
      </w:pPr>
    </w:p>
    <w:p w:rsidR="00562795" w:rsidRDefault="0026413B" w:rsidP="0026413B">
      <w:pPr>
        <w:ind w:firstLine="709"/>
        <w:rPr>
          <w:rFonts w:ascii="Calibri" w:hAnsi="Calibri"/>
        </w:rPr>
      </w:pPr>
      <w:r>
        <w:rPr>
          <w:rFonts w:ascii="Calibri" w:hAnsi="Calibri"/>
        </w:rPr>
        <w:t>Se comprueba có</w:t>
      </w:r>
      <w:r w:rsidR="00562795">
        <w:rPr>
          <w:rFonts w:ascii="Calibri" w:hAnsi="Calibri"/>
        </w:rPr>
        <w:t xml:space="preserve">mo sincroniza la entrada </w:t>
      </w:r>
      <w:proofErr w:type="spellStart"/>
      <w:r w:rsidR="00562795">
        <w:rPr>
          <w:rFonts w:ascii="Calibri" w:hAnsi="Calibri"/>
        </w:rPr>
        <w:t>AsyncIn</w:t>
      </w:r>
      <w:proofErr w:type="spellEnd"/>
      <w:r w:rsidR="00562795">
        <w:rPr>
          <w:rFonts w:ascii="Calibri" w:hAnsi="Calibri"/>
        </w:rPr>
        <w:t xml:space="preserve"> con el reloj CLK siendo la salida </w:t>
      </w:r>
      <w:proofErr w:type="spellStart"/>
      <w:r w:rsidR="00562795">
        <w:rPr>
          <w:rFonts w:ascii="Calibri" w:hAnsi="Calibri"/>
        </w:rPr>
        <w:t>SyncIn</w:t>
      </w:r>
      <w:proofErr w:type="spellEnd"/>
      <w:r w:rsidR="00562795">
        <w:rPr>
          <w:rFonts w:ascii="Calibri" w:hAnsi="Calibri"/>
        </w:rPr>
        <w:t>.</w:t>
      </w:r>
    </w:p>
    <w:p w:rsidR="00562795" w:rsidRDefault="00562795" w:rsidP="00562795">
      <w:pPr>
        <w:rPr>
          <w:rFonts w:ascii="Calibri" w:hAnsi="Calibri"/>
        </w:rPr>
      </w:pPr>
    </w:p>
    <w:p w:rsidR="00562795" w:rsidRDefault="00562795"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562795" w:rsidRDefault="00562795" w:rsidP="00562795">
      <w:pPr>
        <w:pStyle w:val="Ttulo2"/>
        <w:numPr>
          <w:ilvl w:val="1"/>
          <w:numId w:val="3"/>
        </w:numPr>
      </w:pPr>
      <w:r>
        <w:lastRenderedPageBreak/>
        <w:t>Estabilizador (</w:t>
      </w:r>
      <w:proofErr w:type="spellStart"/>
      <w:r>
        <w:t>Antirrebote</w:t>
      </w:r>
      <w:proofErr w:type="spellEnd"/>
      <w:proofErr w:type="gramStart"/>
      <w:r>
        <w:t>) :</w:t>
      </w:r>
      <w:proofErr w:type="gramEnd"/>
      <w:r>
        <w:t xml:space="preserve"> </w:t>
      </w:r>
      <w:proofErr w:type="spellStart"/>
      <w:r>
        <w:t>Estabilizador_tb.vhd</w:t>
      </w:r>
      <w:proofErr w:type="spellEnd"/>
    </w:p>
    <w:p w:rsidR="00562795" w:rsidRDefault="00562795" w:rsidP="00562795">
      <w:pPr>
        <w:rPr>
          <w:rFonts w:ascii="Calibri" w:hAnsi="Calibri"/>
        </w:rPr>
      </w:pPr>
    </w:p>
    <w:p w:rsidR="00E62E12" w:rsidRDefault="00562795" w:rsidP="00E62E12">
      <w:pPr>
        <w:rPr>
          <w:rFonts w:ascii="Calibri" w:hAnsi="Calibri"/>
        </w:rPr>
      </w:pPr>
      <w:r>
        <w:rPr>
          <w:noProof/>
          <w:lang w:eastAsia="es-ES" w:bidi="ar-SA"/>
        </w:rPr>
        <w:drawing>
          <wp:anchor distT="0" distB="0" distL="0" distR="0" simplePos="0" relativeHeight="251666432" behindDoc="0" locked="0" layoutInCell="1" allowOverlap="1" wp14:anchorId="0F1A2A7D" wp14:editId="79DCA86A">
            <wp:simplePos x="0" y="0"/>
            <wp:positionH relativeFrom="column">
              <wp:align>center</wp:align>
            </wp:positionH>
            <wp:positionV relativeFrom="paragraph">
              <wp:posOffset>0</wp:posOffset>
            </wp:positionV>
            <wp:extent cx="6118860" cy="343662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62795" w:rsidRDefault="00562795" w:rsidP="00E62E12">
      <w:pPr>
        <w:ind w:left="709"/>
        <w:rPr>
          <w:rFonts w:ascii="Calibri" w:hAnsi="Calibri"/>
        </w:rPr>
      </w:pPr>
      <w:r>
        <w:rPr>
          <w:rFonts w:ascii="Calibri" w:hAnsi="Calibri"/>
        </w:rPr>
        <w:t>Como se observa, se va estimulando con entradas de duración desde un ciclo de reloj hasta va</w:t>
      </w:r>
      <w:r w:rsidR="0026413B">
        <w:rPr>
          <w:rFonts w:ascii="Calibri" w:hAnsi="Calibri"/>
        </w:rPr>
        <w:t>rios, y vemos que ha de durar má</w:t>
      </w:r>
      <w:r>
        <w:rPr>
          <w:rFonts w:ascii="Calibri" w:hAnsi="Calibri"/>
        </w:rPr>
        <w:t xml:space="preserve">s de 2 ciclos por su funcionamiento ya que ha de comprobar el estado anterior (ver descripción del componente) y por tanto la salida tiene un ciclo de retraso, pero cumple el objetivo que es impedir que haya varias salidas cuando solo ha habido </w:t>
      </w:r>
      <w:r w:rsidR="00E62E12">
        <w:rPr>
          <w:rFonts w:ascii="Calibri" w:hAnsi="Calibri"/>
        </w:rPr>
        <w:t>una entrada por mucho que dure.</w:t>
      </w:r>
    </w:p>
    <w:p w:rsidR="00E62E12" w:rsidRDefault="00E62E12" w:rsidP="00562795">
      <w:pPr>
        <w:rPr>
          <w:rFonts w:ascii="Calibri" w:hAnsi="Calibri"/>
        </w:rPr>
      </w:pPr>
    </w:p>
    <w:p w:rsidR="00562795" w:rsidRPr="0026413B" w:rsidRDefault="00562795" w:rsidP="0026413B">
      <w:pPr>
        <w:pStyle w:val="Ttulo2"/>
        <w:numPr>
          <w:ilvl w:val="1"/>
          <w:numId w:val="3"/>
        </w:numPr>
        <w:rPr>
          <w:rFonts w:ascii="Calibri" w:hAnsi="Calibri"/>
        </w:rPr>
      </w:pPr>
      <w:r w:rsidRPr="0026413B">
        <w:rPr>
          <w:u w:val="single"/>
        </w:rPr>
        <w:t>Codificador de Monedas</w:t>
      </w:r>
      <w:r w:rsidRPr="0026413B">
        <w:t xml:space="preserve">: </w:t>
      </w:r>
      <w:proofErr w:type="spellStart"/>
      <w:r w:rsidRPr="0026413B">
        <w:t>Codificador_Monedas_tb.vhd</w:t>
      </w:r>
      <w:proofErr w:type="spellEnd"/>
    </w:p>
    <w:p w:rsidR="00562795" w:rsidRDefault="00562795" w:rsidP="00562795">
      <w:pPr>
        <w:rPr>
          <w:rFonts w:ascii="Calibri" w:hAnsi="Calibri"/>
        </w:rPr>
      </w:pPr>
    </w:p>
    <w:p w:rsidR="00562795" w:rsidRDefault="00562795" w:rsidP="00562795">
      <w:pPr>
        <w:rPr>
          <w:rFonts w:ascii="Calibri" w:hAnsi="Calibri"/>
        </w:rPr>
      </w:pPr>
      <w:r>
        <w:rPr>
          <w:noProof/>
          <w:lang w:eastAsia="es-ES" w:bidi="ar-SA"/>
        </w:rPr>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6118860" cy="3315970"/>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33159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F5371D" w:rsidRDefault="00562795" w:rsidP="0026413B">
      <w:pPr>
        <w:ind w:left="709"/>
        <w:rPr>
          <w:rFonts w:ascii="Calibri" w:hAnsi="Calibri"/>
        </w:rPr>
      </w:pPr>
      <w:r>
        <w:rPr>
          <w:rFonts w:ascii="Calibri" w:hAnsi="Calibri"/>
        </w:rPr>
        <w:lastRenderedPageBreak/>
        <w:t xml:space="preserve">Como se puede ver en el código de este </w:t>
      </w:r>
      <w:proofErr w:type="spellStart"/>
      <w:r>
        <w:rPr>
          <w:rFonts w:ascii="Calibri" w:hAnsi="Calibri"/>
        </w:rPr>
        <w:t>testbench</w:t>
      </w:r>
      <w:proofErr w:type="spellEnd"/>
      <w:r>
        <w:rPr>
          <w:rFonts w:ascii="Calibri" w:hAnsi="Calibri"/>
        </w:rPr>
        <w:t xml:space="preserve"> y como se mencionó anteriormente, se ha simulado con una tabla de verdad donde están todos los valores de entrada/salida con la cual se han ido comprobando de manera que si alguna salida hubiera sido erróne</w:t>
      </w:r>
      <w:r w:rsidR="00F5371D">
        <w:rPr>
          <w:rFonts w:ascii="Calibri" w:hAnsi="Calibri"/>
        </w:rPr>
        <w:t>a hubiera saltado por pantalla: "Salida Valor incorrecto."</w:t>
      </w:r>
    </w:p>
    <w:p w:rsidR="00F5371D" w:rsidRDefault="00F5371D" w:rsidP="0026413B">
      <w:pPr>
        <w:ind w:left="709"/>
        <w:rPr>
          <w:rFonts w:ascii="Calibri" w:hAnsi="Calibri"/>
        </w:rPr>
      </w:pPr>
    </w:p>
    <w:p w:rsidR="00562795" w:rsidRDefault="00F5371D" w:rsidP="00F5371D">
      <w:pPr>
        <w:ind w:left="709"/>
        <w:rPr>
          <w:rFonts w:ascii="Calibri" w:hAnsi="Calibri"/>
        </w:rPr>
      </w:pPr>
      <w:r>
        <w:rPr>
          <w:rFonts w:ascii="Calibri" w:hAnsi="Calibri"/>
        </w:rPr>
        <w:t>E</w:t>
      </w:r>
      <w:r w:rsidR="00562795">
        <w:rPr>
          <w:rFonts w:ascii="Calibri" w:hAnsi="Calibri"/>
        </w:rPr>
        <w:t xml:space="preserve">n caso de error en el valor del código o "Salida </w:t>
      </w:r>
      <w:proofErr w:type="spellStart"/>
      <w:r w:rsidR="00562795">
        <w:rPr>
          <w:rFonts w:ascii="Calibri" w:hAnsi="Calibri"/>
        </w:rPr>
        <w:t>Enable</w:t>
      </w:r>
      <w:proofErr w:type="spellEnd"/>
      <w:r w:rsidR="00562795">
        <w:rPr>
          <w:rFonts w:ascii="Calibri" w:hAnsi="Calibri"/>
        </w:rPr>
        <w:t xml:space="preserve"> inco</w:t>
      </w:r>
      <w:r>
        <w:rPr>
          <w:rFonts w:ascii="Calibri" w:hAnsi="Calibri"/>
        </w:rPr>
        <w:t>rrecto", e</w:t>
      </w:r>
      <w:r w:rsidR="00562795">
        <w:rPr>
          <w:rFonts w:ascii="Calibri" w:hAnsi="Calibri"/>
        </w:rPr>
        <w:t xml:space="preserve">n caso de salida </w:t>
      </w:r>
      <w:proofErr w:type="spellStart"/>
      <w:r w:rsidR="00562795">
        <w:rPr>
          <w:rFonts w:ascii="Calibri" w:hAnsi="Calibri"/>
        </w:rPr>
        <w:t>enable</w:t>
      </w:r>
      <w:proofErr w:type="spellEnd"/>
      <w:r w:rsidR="00562795">
        <w:rPr>
          <w:rFonts w:ascii="Calibri" w:hAnsi="Calibri"/>
        </w:rPr>
        <w:t xml:space="preserve">. Como no es el caso, el </w:t>
      </w:r>
      <w:proofErr w:type="spellStart"/>
      <w:r w:rsidR="00562795">
        <w:rPr>
          <w:rFonts w:ascii="Calibri" w:hAnsi="Calibri"/>
        </w:rPr>
        <w:t>Assert</w:t>
      </w:r>
      <w:proofErr w:type="spellEnd"/>
      <w:r w:rsidR="00562795">
        <w:rPr>
          <w:rFonts w:ascii="Calibri" w:hAnsi="Calibri"/>
        </w:rPr>
        <w:t xml:space="preserve"> programado nos informa:</w:t>
      </w:r>
    </w:p>
    <w:p w:rsidR="00562795" w:rsidRDefault="00562795" w:rsidP="0026413B">
      <w:pPr>
        <w:ind w:left="709"/>
        <w:rPr>
          <w:rFonts w:ascii="Calibri" w:hAnsi="Calibri"/>
        </w:rPr>
      </w:pPr>
    </w:p>
    <w:p w:rsidR="00562795" w:rsidRDefault="00562795" w:rsidP="0026413B">
      <w:pPr>
        <w:ind w:left="709"/>
        <w:rPr>
          <w:rFonts w:ascii="Calibri" w:hAnsi="Calibri"/>
        </w:rPr>
      </w:pPr>
      <w:r>
        <w:rPr>
          <w:rFonts w:ascii="Calibri" w:hAnsi="Calibri"/>
        </w:rPr>
        <w:t xml:space="preserve"># ** </w:t>
      </w:r>
      <w:proofErr w:type="spellStart"/>
      <w:r>
        <w:rPr>
          <w:rFonts w:ascii="Calibri" w:hAnsi="Calibri"/>
        </w:rPr>
        <w:t>Failure</w:t>
      </w:r>
      <w:proofErr w:type="spellEnd"/>
      <w:r>
        <w:rPr>
          <w:rFonts w:ascii="Calibri" w:hAnsi="Calibri"/>
        </w:rPr>
        <w:t>: Simulación finalizada. Test superado.</w:t>
      </w:r>
    </w:p>
    <w:p w:rsidR="00562795" w:rsidRDefault="00562795" w:rsidP="0026413B">
      <w:pPr>
        <w:ind w:left="709"/>
        <w:rPr>
          <w:rFonts w:ascii="Calibri" w:hAnsi="Calibri"/>
        </w:rPr>
      </w:pPr>
      <w:r>
        <w:rPr>
          <w:rFonts w:ascii="Calibri" w:hAnsi="Calibri"/>
        </w:rPr>
        <w:t xml:space="preserve">#    Time: 290 </w:t>
      </w:r>
      <w:proofErr w:type="spellStart"/>
      <w:r>
        <w:rPr>
          <w:rFonts w:ascii="Calibri" w:hAnsi="Calibri"/>
        </w:rPr>
        <w:t>ns</w:t>
      </w:r>
      <w:proofErr w:type="spellEnd"/>
      <w:r>
        <w:rPr>
          <w:rFonts w:ascii="Calibri" w:hAnsi="Calibri"/>
        </w:rPr>
        <w:t xml:space="preserve">  </w:t>
      </w:r>
      <w:proofErr w:type="spellStart"/>
      <w:r>
        <w:rPr>
          <w:rFonts w:ascii="Calibri" w:hAnsi="Calibri"/>
        </w:rPr>
        <w:t>Iteration</w:t>
      </w:r>
      <w:proofErr w:type="spellEnd"/>
      <w:r>
        <w:rPr>
          <w:rFonts w:ascii="Calibri" w:hAnsi="Calibri"/>
        </w:rPr>
        <w:t xml:space="preserve">: 0  </w:t>
      </w:r>
      <w:proofErr w:type="spellStart"/>
      <w:r>
        <w:rPr>
          <w:rFonts w:ascii="Calibri" w:hAnsi="Calibri"/>
        </w:rPr>
        <w:t>Process</w:t>
      </w:r>
      <w:proofErr w:type="spellEnd"/>
      <w:r>
        <w:rPr>
          <w:rFonts w:ascii="Calibri" w:hAnsi="Calibri"/>
        </w:rPr>
        <w:t>: /</w:t>
      </w:r>
      <w:proofErr w:type="spellStart"/>
      <w:r>
        <w:rPr>
          <w:rFonts w:ascii="Calibri" w:hAnsi="Calibri"/>
        </w:rPr>
        <w:t>codificador_monedas_tb</w:t>
      </w:r>
      <w:proofErr w:type="spellEnd"/>
      <w:r>
        <w:rPr>
          <w:rFonts w:ascii="Calibri" w:hAnsi="Calibri"/>
        </w:rPr>
        <w:t>/</w:t>
      </w:r>
      <w:proofErr w:type="spellStart"/>
      <w:r>
        <w:rPr>
          <w:rFonts w:ascii="Calibri" w:hAnsi="Calibri"/>
        </w:rPr>
        <w:t>stim_proc</w:t>
      </w:r>
      <w:proofErr w:type="spellEnd"/>
      <w:r>
        <w:rPr>
          <w:rFonts w:ascii="Calibri" w:hAnsi="Calibri"/>
        </w:rPr>
        <w:t xml:space="preserve"> File: </w:t>
      </w:r>
      <w:proofErr w:type="spellStart"/>
      <w:r>
        <w:rPr>
          <w:rFonts w:ascii="Calibri" w:hAnsi="Calibri"/>
        </w:rPr>
        <w:t>Codificador_Monedas_tb.vhd</w:t>
      </w:r>
      <w:proofErr w:type="spellEnd"/>
    </w:p>
    <w:p w:rsidR="00562795" w:rsidRDefault="00562795" w:rsidP="0026413B">
      <w:pPr>
        <w:ind w:left="709"/>
        <w:rPr>
          <w:rFonts w:ascii="Calibri" w:hAnsi="Calibri"/>
        </w:rPr>
      </w:pPr>
    </w:p>
    <w:p w:rsidR="00562795" w:rsidRDefault="00562795" w:rsidP="0026413B">
      <w:pPr>
        <w:ind w:left="709"/>
        <w:rPr>
          <w:rFonts w:ascii="Calibri" w:hAnsi="Calibri"/>
        </w:rPr>
      </w:pPr>
      <w:r>
        <w:rPr>
          <w:rFonts w:ascii="Calibri" w:hAnsi="Calibri"/>
        </w:rPr>
        <w:t xml:space="preserve">El motivo de hacerlo de esta forma es agilizar el proceso pues se podrían comprobar todas las salidas una por una o por lo que muestran las gráficas, pero debido al gran número de ellas y a la necesidad de </w:t>
      </w:r>
      <w:r w:rsidR="00F5371D">
        <w:rPr>
          <w:rFonts w:ascii="Calibri" w:hAnsi="Calibri"/>
        </w:rPr>
        <w:t>conocer</w:t>
      </w:r>
      <w:r>
        <w:rPr>
          <w:rFonts w:ascii="Calibri" w:hAnsi="Calibri"/>
        </w:rPr>
        <w:t xml:space="preserve"> el código del </w:t>
      </w:r>
      <w:r w:rsidR="00F5371D">
        <w:rPr>
          <w:rFonts w:ascii="Calibri" w:hAnsi="Calibri"/>
        </w:rPr>
        <w:t>programador</w:t>
      </w:r>
      <w:r>
        <w:rPr>
          <w:rFonts w:ascii="Calibri" w:hAnsi="Calibri"/>
        </w:rPr>
        <w:t xml:space="preserve"> no es un método óptimo.</w:t>
      </w:r>
    </w:p>
    <w:p w:rsidR="00562795" w:rsidRDefault="00562795" w:rsidP="00562795">
      <w:pPr>
        <w:rPr>
          <w:rFonts w:ascii="Calibri" w:hAnsi="Calibri"/>
        </w:rPr>
      </w:pPr>
    </w:p>
    <w:p w:rsidR="00E62E12" w:rsidRDefault="00E62E12" w:rsidP="00562795">
      <w:pPr>
        <w:rPr>
          <w:rFonts w:ascii="Calibri" w:hAnsi="Calibri"/>
        </w:rPr>
      </w:pPr>
    </w:p>
    <w:p w:rsidR="00562795" w:rsidRDefault="00562795" w:rsidP="0026413B">
      <w:pPr>
        <w:pStyle w:val="Ttulo2"/>
        <w:numPr>
          <w:ilvl w:val="1"/>
          <w:numId w:val="3"/>
        </w:numPr>
        <w:rPr>
          <w:rFonts w:ascii="Calibri" w:hAnsi="Calibri"/>
        </w:rPr>
      </w:pPr>
      <w:r>
        <w:rPr>
          <w:u w:val="single"/>
        </w:rPr>
        <w:t>Codificador de Producto</w:t>
      </w:r>
      <w:r>
        <w:t xml:space="preserve">: </w:t>
      </w:r>
      <w:proofErr w:type="spellStart"/>
      <w:r>
        <w:t>Codificador_pdto_tb.vhd</w:t>
      </w:r>
      <w:proofErr w:type="spellEnd"/>
    </w:p>
    <w:p w:rsidR="00562795" w:rsidRDefault="00562795" w:rsidP="00562795">
      <w:pPr>
        <w:rPr>
          <w:rFonts w:ascii="Calibri" w:hAnsi="Calibri"/>
        </w:rPr>
      </w:pPr>
    </w:p>
    <w:p w:rsidR="00E62E12" w:rsidRDefault="00E62E12" w:rsidP="00562795">
      <w:pPr>
        <w:rPr>
          <w:rFonts w:ascii="Calibri" w:hAnsi="Calibri"/>
        </w:rPr>
      </w:pPr>
    </w:p>
    <w:p w:rsidR="00562795" w:rsidRDefault="00562795" w:rsidP="00562795">
      <w:pPr>
        <w:rPr>
          <w:rFonts w:ascii="Calibri" w:hAnsi="Calibri"/>
        </w:rPr>
      </w:pPr>
      <w:r>
        <w:rPr>
          <w:noProof/>
          <w:lang w:eastAsia="es-ES" w:bidi="ar-SA"/>
        </w:rPr>
        <w:drawing>
          <wp:anchor distT="0" distB="0" distL="0" distR="0" simplePos="0" relativeHeight="251668480" behindDoc="0" locked="0" layoutInCell="1" allowOverlap="1">
            <wp:simplePos x="0" y="0"/>
            <wp:positionH relativeFrom="column">
              <wp:align>center</wp:align>
            </wp:positionH>
            <wp:positionV relativeFrom="paragraph">
              <wp:posOffset>0</wp:posOffset>
            </wp:positionV>
            <wp:extent cx="6118860" cy="33242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3242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E62E12" w:rsidRDefault="00E62E12" w:rsidP="00F5371D">
      <w:pPr>
        <w:ind w:left="709"/>
        <w:rPr>
          <w:rFonts w:ascii="Calibri" w:hAnsi="Calibri"/>
        </w:rPr>
      </w:pPr>
    </w:p>
    <w:p w:rsidR="00562795" w:rsidRDefault="00562795" w:rsidP="00F5371D">
      <w:pPr>
        <w:ind w:left="709"/>
        <w:rPr>
          <w:rFonts w:ascii="Calibri" w:hAnsi="Calibri"/>
        </w:rPr>
      </w:pPr>
      <w:r>
        <w:rPr>
          <w:rFonts w:ascii="Calibri" w:hAnsi="Calibri"/>
        </w:rPr>
        <w:t>Todo lo dicho para el codificador anterior es análogo para este.</w:t>
      </w:r>
    </w:p>
    <w:p w:rsidR="00562795" w:rsidRDefault="00562795" w:rsidP="00F5371D">
      <w:pPr>
        <w:ind w:left="709"/>
        <w:rPr>
          <w:rFonts w:ascii="Calibri" w:hAnsi="Calibri"/>
        </w:rPr>
      </w:pPr>
    </w:p>
    <w:p w:rsidR="00562795" w:rsidRDefault="00562795" w:rsidP="00F5371D">
      <w:pPr>
        <w:ind w:left="709"/>
        <w:rPr>
          <w:rFonts w:ascii="Calibri" w:hAnsi="Calibri"/>
        </w:rPr>
      </w:pPr>
      <w:r>
        <w:rPr>
          <w:rFonts w:ascii="Calibri" w:hAnsi="Calibri"/>
        </w:rPr>
        <w:t>Este componente incluye “</w:t>
      </w:r>
      <w:proofErr w:type="spellStart"/>
      <w:r>
        <w:rPr>
          <w:rFonts w:ascii="Calibri" w:hAnsi="Calibri"/>
        </w:rPr>
        <w:t>reset</w:t>
      </w:r>
      <w:proofErr w:type="spellEnd"/>
      <w:r>
        <w:rPr>
          <w:rFonts w:ascii="Calibri" w:hAnsi="Calibri"/>
        </w:rPr>
        <w:t>” que se co</w:t>
      </w:r>
      <w:r w:rsidR="00F5371D">
        <w:rPr>
          <w:rFonts w:ascii="Calibri" w:hAnsi="Calibri"/>
        </w:rPr>
        <w:t xml:space="preserve">mprueba por gráficas, vemos que cuando está </w:t>
      </w:r>
      <w:r>
        <w:rPr>
          <w:rFonts w:ascii="Calibri" w:hAnsi="Calibri"/>
        </w:rPr>
        <w:t xml:space="preserve">activo, las salidas son 0 </w:t>
      </w:r>
      <w:r w:rsidR="00F5371D">
        <w:rPr>
          <w:rFonts w:ascii="Calibri" w:hAnsi="Calibri"/>
        </w:rPr>
        <w:t>aunque haya un</w:t>
      </w:r>
      <w:r>
        <w:rPr>
          <w:rFonts w:ascii="Calibri" w:hAnsi="Calibri"/>
        </w:rPr>
        <w:t xml:space="preserve"> producto seleccionado.</w:t>
      </w:r>
    </w:p>
    <w:p w:rsidR="00F5371D" w:rsidRDefault="00F5371D"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562795" w:rsidRDefault="00562795" w:rsidP="00F5371D">
      <w:pPr>
        <w:pStyle w:val="Ttulo2"/>
        <w:numPr>
          <w:ilvl w:val="1"/>
          <w:numId w:val="3"/>
        </w:numPr>
        <w:rPr>
          <w:rFonts w:ascii="Calibri" w:hAnsi="Calibri"/>
        </w:rPr>
      </w:pPr>
      <w:r>
        <w:lastRenderedPageBreak/>
        <w:t>Comparador de tres salidas: Comparador_3outs_tb.vhd</w:t>
      </w:r>
    </w:p>
    <w:p w:rsidR="00562795" w:rsidRDefault="00562795" w:rsidP="00562795">
      <w:pPr>
        <w:rPr>
          <w:rFonts w:ascii="Calibri" w:hAnsi="Calibri"/>
        </w:rPr>
      </w:pPr>
    </w:p>
    <w:p w:rsidR="00562795" w:rsidRDefault="00562795" w:rsidP="00562795">
      <w:pPr>
        <w:rPr>
          <w:rFonts w:ascii="Calibri" w:hAnsi="Calibri"/>
        </w:rPr>
      </w:pPr>
      <w:r>
        <w:rPr>
          <w:noProof/>
          <w:lang w:eastAsia="es-ES" w:bidi="ar-SA"/>
        </w:rPr>
        <w:drawing>
          <wp:anchor distT="0" distB="0" distL="0" distR="0" simplePos="0" relativeHeight="251669504" behindDoc="0" locked="0" layoutInCell="1" allowOverlap="1">
            <wp:simplePos x="0" y="0"/>
            <wp:positionH relativeFrom="column">
              <wp:align>center</wp:align>
            </wp:positionH>
            <wp:positionV relativeFrom="paragraph">
              <wp:posOffset>0</wp:posOffset>
            </wp:positionV>
            <wp:extent cx="6118860" cy="3324225"/>
            <wp:effectExtent l="0" t="0" r="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3242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00E62E12">
        <w:rPr>
          <w:rFonts w:ascii="Calibri" w:hAnsi="Calibri"/>
        </w:rPr>
        <w:t xml:space="preserve"> </w:t>
      </w:r>
    </w:p>
    <w:p w:rsidR="00562795" w:rsidRDefault="00562795" w:rsidP="00F5371D">
      <w:pPr>
        <w:ind w:left="709"/>
        <w:rPr>
          <w:rFonts w:ascii="Calibri" w:hAnsi="Calibri"/>
        </w:rPr>
      </w:pPr>
      <w:r>
        <w:rPr>
          <w:rFonts w:ascii="Calibri" w:hAnsi="Calibri"/>
        </w:rPr>
        <w:t>Aquí se ha asignado “precio” a 200 y se ha ido comparando con “total” igual a 195, 200 y 205, vemos como la salida va cambiando correctamente.</w:t>
      </w:r>
    </w:p>
    <w:p w:rsidR="00F5371D" w:rsidRDefault="00F5371D" w:rsidP="00F5371D">
      <w:pPr>
        <w:ind w:left="709"/>
        <w:rPr>
          <w:rFonts w:ascii="Calibri" w:hAnsi="Calibri"/>
        </w:rPr>
      </w:pPr>
    </w:p>
    <w:p w:rsidR="00562795" w:rsidRDefault="00F5371D" w:rsidP="00F5371D">
      <w:pPr>
        <w:ind w:left="709"/>
        <w:rPr>
          <w:rFonts w:ascii="Calibri" w:hAnsi="Calibri"/>
        </w:rPr>
      </w:pPr>
      <w:r>
        <w:rPr>
          <w:rFonts w:ascii="Calibri" w:hAnsi="Calibri"/>
        </w:rPr>
        <w:t>Comprobamos al final có</w:t>
      </w:r>
      <w:r w:rsidR="00562795">
        <w:rPr>
          <w:rFonts w:ascii="Calibri" w:hAnsi="Calibri"/>
        </w:rPr>
        <w:t>mo al desactivarse “</w:t>
      </w:r>
      <w:proofErr w:type="spellStart"/>
      <w:r w:rsidR="00562795">
        <w:rPr>
          <w:rFonts w:ascii="Calibri" w:hAnsi="Calibri"/>
        </w:rPr>
        <w:t>enable</w:t>
      </w:r>
      <w:proofErr w:type="spellEnd"/>
      <w:r w:rsidR="00562795">
        <w:rPr>
          <w:rFonts w:ascii="Calibri" w:hAnsi="Calibri"/>
        </w:rPr>
        <w:t>” las salidas se ponen a '0' dejando de funcionar.</w:t>
      </w:r>
    </w:p>
    <w:p w:rsidR="00F5371D" w:rsidRDefault="00F5371D" w:rsidP="00F5371D">
      <w:pPr>
        <w:ind w:left="709"/>
        <w:rPr>
          <w:rFonts w:ascii="Calibri" w:hAnsi="Calibri"/>
        </w:rPr>
      </w:pPr>
    </w:p>
    <w:p w:rsidR="00562795" w:rsidRDefault="00562795" w:rsidP="00F5371D">
      <w:pPr>
        <w:pStyle w:val="Ttulo2"/>
        <w:numPr>
          <w:ilvl w:val="1"/>
          <w:numId w:val="3"/>
        </w:numPr>
      </w:pPr>
      <w:r>
        <w:rPr>
          <w:u w:val="single"/>
        </w:rPr>
        <w:t>Sumador</w:t>
      </w:r>
      <w:r>
        <w:t xml:space="preserve">: </w:t>
      </w:r>
      <w:proofErr w:type="spellStart"/>
      <w:r>
        <w:t>Sumador_tb.vhd</w:t>
      </w:r>
      <w:proofErr w:type="spellEnd"/>
    </w:p>
    <w:p w:rsidR="00562795" w:rsidRDefault="00562795" w:rsidP="00562795">
      <w:pPr>
        <w:rPr>
          <w:rFonts w:ascii="Calibri Light" w:hAnsi="Calibri Light"/>
          <w:sz w:val="32"/>
          <w:szCs w:val="32"/>
        </w:rPr>
      </w:pPr>
    </w:p>
    <w:p w:rsidR="00562795" w:rsidRDefault="00562795" w:rsidP="00562795">
      <w:pPr>
        <w:rPr>
          <w:rFonts w:ascii="Calibri" w:hAnsi="Calibri"/>
        </w:rPr>
      </w:pPr>
      <w:r>
        <w:rPr>
          <w:noProof/>
          <w:lang w:eastAsia="es-ES" w:bidi="ar-SA"/>
        </w:rPr>
        <w:drawing>
          <wp:anchor distT="0" distB="0" distL="0" distR="0" simplePos="0" relativeHeight="251670528" behindDoc="0" locked="0" layoutInCell="1" allowOverlap="1">
            <wp:simplePos x="0" y="0"/>
            <wp:positionH relativeFrom="column">
              <wp:align>center</wp:align>
            </wp:positionH>
            <wp:positionV relativeFrom="paragraph">
              <wp:posOffset>0</wp:posOffset>
            </wp:positionV>
            <wp:extent cx="6118860" cy="3328670"/>
            <wp:effectExtent l="0" t="0" r="0" b="508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33286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F5371D" w:rsidRDefault="00562795" w:rsidP="00F5371D">
      <w:pPr>
        <w:ind w:left="709"/>
        <w:rPr>
          <w:rFonts w:ascii="Calibri" w:hAnsi="Calibri"/>
        </w:rPr>
      </w:pPr>
      <w:r>
        <w:rPr>
          <w:rFonts w:ascii="Calibri" w:hAnsi="Calibri"/>
        </w:rPr>
        <w:lastRenderedPageBreak/>
        <w:t>Para comprobar el sumador se ha puesto “valor” a 50, se ha comprobado que hasta que no se active ”</w:t>
      </w:r>
      <w:proofErr w:type="spellStart"/>
      <w:r>
        <w:rPr>
          <w:rFonts w:ascii="Calibri" w:hAnsi="Calibri"/>
        </w:rPr>
        <w:t>enable</w:t>
      </w:r>
      <w:proofErr w:type="spellEnd"/>
      <w:r>
        <w:rPr>
          <w:rFonts w:ascii="Calibri" w:hAnsi="Calibri"/>
        </w:rPr>
        <w:t>” no funciona, y enton</w:t>
      </w:r>
      <w:r w:rsidR="00F5371D">
        <w:rPr>
          <w:rFonts w:ascii="Calibri" w:hAnsi="Calibri"/>
        </w:rPr>
        <w:t xml:space="preserve">ces empieza a sumar comprobando </w:t>
      </w:r>
      <w:r>
        <w:rPr>
          <w:rFonts w:ascii="Calibri" w:hAnsi="Calibri"/>
        </w:rPr>
        <w:t xml:space="preserve">automáticamente las salidas correctas (con </w:t>
      </w:r>
      <w:proofErr w:type="spellStart"/>
      <w:r>
        <w:rPr>
          <w:rFonts w:ascii="Calibri" w:hAnsi="Calibri"/>
        </w:rPr>
        <w:t>Assert</w:t>
      </w:r>
      <w:proofErr w:type="spellEnd"/>
      <w:r>
        <w:rPr>
          <w:rFonts w:ascii="Calibri" w:hAnsi="Calibri"/>
        </w:rPr>
        <w:t>), se actualiza “val</w:t>
      </w:r>
      <w:r w:rsidR="00F5371D">
        <w:rPr>
          <w:rFonts w:ascii="Calibri" w:hAnsi="Calibri"/>
        </w:rPr>
        <w:t>or” a 100 y comprueba otra vez.</w:t>
      </w:r>
    </w:p>
    <w:p w:rsidR="00F5371D" w:rsidRDefault="00F5371D" w:rsidP="00F5371D">
      <w:pPr>
        <w:ind w:left="709"/>
        <w:rPr>
          <w:rFonts w:ascii="Calibri" w:hAnsi="Calibri"/>
        </w:rPr>
      </w:pPr>
    </w:p>
    <w:p w:rsidR="00562795" w:rsidRDefault="00562795" w:rsidP="00F5371D">
      <w:pPr>
        <w:ind w:left="709"/>
        <w:rPr>
          <w:rFonts w:ascii="Calibri" w:hAnsi="Calibri"/>
        </w:rPr>
      </w:pPr>
      <w:r>
        <w:rPr>
          <w:rFonts w:ascii="Calibri" w:hAnsi="Calibri"/>
        </w:rPr>
        <w:t xml:space="preserve">Vemos que las salidas son </w:t>
      </w:r>
      <w:r w:rsidR="00F5371D">
        <w:rPr>
          <w:rFonts w:ascii="Calibri" w:hAnsi="Calibri"/>
        </w:rPr>
        <w:t>síncronas</w:t>
      </w:r>
      <w:r>
        <w:rPr>
          <w:rFonts w:ascii="Calibri" w:hAnsi="Calibri"/>
        </w:rPr>
        <w:t xml:space="preserve"> y que se mantienen hasta que se activa “</w:t>
      </w:r>
      <w:proofErr w:type="spellStart"/>
      <w:r>
        <w:rPr>
          <w:rFonts w:ascii="Calibri" w:hAnsi="Calibri"/>
        </w:rPr>
        <w:t>rese</w:t>
      </w:r>
      <w:r w:rsidR="00F5371D">
        <w:rPr>
          <w:rFonts w:ascii="Calibri" w:hAnsi="Calibri"/>
        </w:rPr>
        <w:t>t</w:t>
      </w:r>
      <w:proofErr w:type="spellEnd"/>
      <w:r w:rsidR="00F5371D">
        <w:rPr>
          <w:rFonts w:ascii="Calibri" w:hAnsi="Calibri"/>
        </w:rPr>
        <w:t>”, reseteá</w:t>
      </w:r>
      <w:r>
        <w:rPr>
          <w:rFonts w:ascii="Calibri" w:hAnsi="Calibri"/>
        </w:rPr>
        <w:t xml:space="preserve">ndolas. </w:t>
      </w:r>
    </w:p>
    <w:p w:rsidR="00F5371D" w:rsidRDefault="00F5371D" w:rsidP="00F5371D">
      <w:pPr>
        <w:ind w:left="709"/>
        <w:rPr>
          <w:rFonts w:ascii="Calibri" w:hAnsi="Calibri"/>
        </w:rPr>
      </w:pPr>
    </w:p>
    <w:p w:rsidR="0022405C" w:rsidRDefault="0022405C" w:rsidP="00F5371D">
      <w:pPr>
        <w:ind w:left="709"/>
        <w:rPr>
          <w:rFonts w:ascii="Calibri" w:hAnsi="Calibri"/>
        </w:rPr>
      </w:pPr>
    </w:p>
    <w:p w:rsidR="00562795" w:rsidRDefault="00562795" w:rsidP="00F5371D">
      <w:pPr>
        <w:pStyle w:val="Ttulo2"/>
        <w:numPr>
          <w:ilvl w:val="1"/>
          <w:numId w:val="3"/>
        </w:numPr>
        <w:rPr>
          <w:rFonts w:ascii="Calibri" w:hAnsi="Calibri"/>
        </w:rPr>
      </w:pPr>
      <w:r>
        <w:rPr>
          <w:u w:val="single"/>
        </w:rPr>
        <w:t>Restador</w:t>
      </w:r>
      <w:r>
        <w:t xml:space="preserve">: </w:t>
      </w:r>
      <w:proofErr w:type="spellStart"/>
      <w:r>
        <w:t>Restador_tb.vhd</w:t>
      </w:r>
      <w:proofErr w:type="spellEnd"/>
    </w:p>
    <w:p w:rsidR="00562795" w:rsidRDefault="00562795" w:rsidP="00562795">
      <w:pPr>
        <w:rPr>
          <w:rFonts w:ascii="Calibri" w:hAnsi="Calibri"/>
        </w:rPr>
      </w:pPr>
    </w:p>
    <w:p w:rsidR="00F5371D" w:rsidRDefault="00F5371D" w:rsidP="00F5371D">
      <w:pPr>
        <w:ind w:left="709"/>
        <w:rPr>
          <w:rFonts w:ascii="Calibri" w:hAnsi="Calibri"/>
        </w:rPr>
      </w:pPr>
      <w:r>
        <w:rPr>
          <w:rFonts w:ascii="Calibri" w:hAnsi="Calibri"/>
        </w:rPr>
        <w:t>Se procede de misma manera que con el sumador.</w:t>
      </w:r>
    </w:p>
    <w:p w:rsidR="00F5371D" w:rsidRDefault="00F5371D" w:rsidP="00F5371D">
      <w:pPr>
        <w:ind w:left="709"/>
        <w:rPr>
          <w:rFonts w:ascii="Calibri" w:hAnsi="Calibri"/>
        </w:rPr>
      </w:pPr>
    </w:p>
    <w:p w:rsidR="00F5371D" w:rsidRDefault="00F5371D" w:rsidP="00F5371D">
      <w:pPr>
        <w:ind w:left="709"/>
        <w:rPr>
          <w:rFonts w:ascii="Calibri" w:hAnsi="Calibri"/>
        </w:rPr>
      </w:pPr>
      <w:r>
        <w:rPr>
          <w:rFonts w:ascii="Calibri" w:hAnsi="Calibri"/>
        </w:rPr>
        <w:t>Las entradas se asignan a un valor conocido para hacer la prueba; “total” a 250 y “precio” a 200 para comprobar que “</w:t>
      </w:r>
      <w:proofErr w:type="spellStart"/>
      <w:r>
        <w:rPr>
          <w:rFonts w:ascii="Calibri" w:hAnsi="Calibri"/>
        </w:rPr>
        <w:t>devolucion</w:t>
      </w:r>
      <w:proofErr w:type="spellEnd"/>
      <w:r>
        <w:rPr>
          <w:rFonts w:ascii="Calibri" w:hAnsi="Calibri"/>
        </w:rPr>
        <w:t xml:space="preserve">” es 50. </w:t>
      </w:r>
    </w:p>
    <w:p w:rsidR="00F5371D" w:rsidRDefault="00F5371D" w:rsidP="00F5371D">
      <w:pPr>
        <w:ind w:left="709"/>
        <w:rPr>
          <w:rFonts w:ascii="Calibri" w:hAnsi="Calibri"/>
        </w:rPr>
      </w:pPr>
    </w:p>
    <w:p w:rsidR="00F5371D" w:rsidRDefault="00F5371D" w:rsidP="00F5371D">
      <w:pPr>
        <w:ind w:left="709"/>
        <w:rPr>
          <w:rFonts w:ascii="Calibri" w:hAnsi="Calibri"/>
        </w:rPr>
      </w:pPr>
      <w:r>
        <w:rPr>
          <w:rFonts w:ascii="Calibri" w:hAnsi="Calibri"/>
        </w:rPr>
        <w:t xml:space="preserve">Aparte, se comprueban los tiempos y la salida “ok”. </w:t>
      </w:r>
    </w:p>
    <w:p w:rsidR="00F5371D" w:rsidRDefault="00F5371D" w:rsidP="00F5371D">
      <w:pPr>
        <w:ind w:left="709"/>
        <w:rPr>
          <w:rFonts w:ascii="Calibri" w:hAnsi="Calibri"/>
        </w:rPr>
      </w:pPr>
    </w:p>
    <w:p w:rsidR="00F5371D" w:rsidRDefault="00F5371D" w:rsidP="00F5371D">
      <w:pPr>
        <w:ind w:left="709"/>
        <w:rPr>
          <w:rFonts w:ascii="Calibri" w:hAnsi="Calibri"/>
        </w:rPr>
      </w:pPr>
      <w:r>
        <w:rPr>
          <w:rFonts w:ascii="Calibri" w:hAnsi="Calibri"/>
        </w:rPr>
        <w:t>Automáticamente, si alguna de estas salidas hubiera sido errónea se hubiera detenido la simulación y hubiera indicado donde se produjo el error al igual que en anteriores casos.</w:t>
      </w:r>
    </w:p>
    <w:p w:rsidR="00562795" w:rsidRDefault="00562795" w:rsidP="00562795">
      <w:pPr>
        <w:rPr>
          <w:rFonts w:ascii="Calibri" w:hAnsi="Calibri"/>
        </w:rPr>
      </w:pPr>
      <w:r>
        <w:rPr>
          <w:noProof/>
          <w:lang w:eastAsia="es-ES" w:bidi="ar-SA"/>
        </w:rPr>
        <w:drawing>
          <wp:anchor distT="0" distB="0" distL="0" distR="0" simplePos="0" relativeHeight="251671552" behindDoc="0" locked="0" layoutInCell="1" allowOverlap="1" wp14:anchorId="65B52F11" wp14:editId="72DB9988">
            <wp:simplePos x="0" y="0"/>
            <wp:positionH relativeFrom="column">
              <wp:posOffset>2540</wp:posOffset>
            </wp:positionH>
            <wp:positionV relativeFrom="paragraph">
              <wp:posOffset>237490</wp:posOffset>
            </wp:positionV>
            <wp:extent cx="5688330" cy="3101975"/>
            <wp:effectExtent l="0" t="0" r="7620" b="317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330" cy="310197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62795" w:rsidRDefault="00562795" w:rsidP="00562795">
      <w:pPr>
        <w:rPr>
          <w:rFonts w:ascii="Calibri" w:hAnsi="Calibri"/>
        </w:rPr>
      </w:pPr>
    </w:p>
    <w:p w:rsidR="00562795" w:rsidRDefault="00562795" w:rsidP="00562795">
      <w:pPr>
        <w:rPr>
          <w:rFonts w:ascii="Calibri" w:hAnsi="Calibri"/>
        </w:rPr>
      </w:pPr>
    </w:p>
    <w:p w:rsidR="0022405C" w:rsidRDefault="0022405C"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E62E12" w:rsidRDefault="00E62E12" w:rsidP="00562795">
      <w:pPr>
        <w:rPr>
          <w:rFonts w:ascii="Calibri" w:hAnsi="Calibri"/>
        </w:rPr>
      </w:pPr>
    </w:p>
    <w:p w:rsidR="00562795" w:rsidRDefault="00562795" w:rsidP="0022405C">
      <w:pPr>
        <w:pStyle w:val="Ttulo2"/>
        <w:numPr>
          <w:ilvl w:val="1"/>
          <w:numId w:val="3"/>
        </w:numPr>
      </w:pPr>
      <w:r>
        <w:rPr>
          <w:u w:val="single"/>
        </w:rPr>
        <w:lastRenderedPageBreak/>
        <w:t>Devolución</w:t>
      </w:r>
      <w:r>
        <w:t xml:space="preserve">: </w:t>
      </w:r>
      <w:proofErr w:type="spellStart"/>
      <w:r>
        <w:t>devolucion_tb.vhd</w:t>
      </w:r>
      <w:proofErr w:type="spellEnd"/>
    </w:p>
    <w:p w:rsidR="00562795" w:rsidRDefault="00562795" w:rsidP="00562795">
      <w:pPr>
        <w:rPr>
          <w:rFonts w:ascii="Calibri Light" w:hAnsi="Calibri Light"/>
          <w:sz w:val="32"/>
          <w:szCs w:val="32"/>
        </w:rPr>
      </w:pPr>
    </w:p>
    <w:p w:rsidR="00562795" w:rsidRDefault="00562795" w:rsidP="00562795">
      <w:pPr>
        <w:rPr>
          <w:rFonts w:ascii="Calibri" w:hAnsi="Calibri"/>
        </w:rPr>
      </w:pPr>
      <w:r>
        <w:rPr>
          <w:noProof/>
          <w:lang w:eastAsia="es-ES" w:bidi="ar-SA"/>
        </w:rPr>
        <w:drawing>
          <wp:anchor distT="0" distB="0" distL="0" distR="0" simplePos="0" relativeHeight="251672576" behindDoc="0" locked="0" layoutInCell="1" allowOverlap="1">
            <wp:simplePos x="0" y="0"/>
            <wp:positionH relativeFrom="column">
              <wp:align>center</wp:align>
            </wp:positionH>
            <wp:positionV relativeFrom="paragraph">
              <wp:posOffset>0</wp:posOffset>
            </wp:positionV>
            <wp:extent cx="6118860" cy="3324225"/>
            <wp:effectExtent l="0" t="0" r="0" b="952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3242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2405C" w:rsidRDefault="00562795" w:rsidP="0022405C">
      <w:pPr>
        <w:ind w:left="709"/>
        <w:rPr>
          <w:rFonts w:ascii="Calibri" w:hAnsi="Calibri"/>
        </w:rPr>
      </w:pPr>
      <w:r>
        <w:rPr>
          <w:rFonts w:ascii="Calibri" w:hAnsi="Calibri"/>
        </w:rPr>
        <w:t xml:space="preserve">Se comprueba para </w:t>
      </w:r>
      <w:r w:rsidR="0022405C">
        <w:rPr>
          <w:rFonts w:ascii="Calibri" w:hAnsi="Calibri"/>
        </w:rPr>
        <w:t>la entrada</w:t>
      </w:r>
      <w:r>
        <w:rPr>
          <w:rFonts w:ascii="Calibri" w:hAnsi="Calibri"/>
        </w:rPr>
        <w:t xml:space="preserve"> </w:t>
      </w:r>
      <w:r w:rsidR="0022405C">
        <w:rPr>
          <w:rFonts w:ascii="Calibri" w:hAnsi="Calibri"/>
        </w:rPr>
        <w:t>“</w:t>
      </w:r>
      <w:r>
        <w:rPr>
          <w:rFonts w:ascii="Calibri" w:hAnsi="Calibri"/>
        </w:rPr>
        <w:t>185</w:t>
      </w:r>
      <w:r w:rsidR="0022405C">
        <w:rPr>
          <w:rFonts w:ascii="Calibri" w:hAnsi="Calibri"/>
        </w:rPr>
        <w:t>”</w:t>
      </w:r>
      <w:r>
        <w:rPr>
          <w:rFonts w:ascii="Calibri" w:hAnsi="Calibri"/>
        </w:rPr>
        <w:t xml:space="preserve"> </w:t>
      </w:r>
      <w:r w:rsidR="0022405C">
        <w:rPr>
          <w:rFonts w:ascii="Calibri" w:hAnsi="Calibri"/>
        </w:rPr>
        <w:t>la salida</w:t>
      </w:r>
      <w:r>
        <w:rPr>
          <w:rFonts w:ascii="Calibri" w:hAnsi="Calibri"/>
        </w:rPr>
        <w:t xml:space="preserve"> </w:t>
      </w:r>
      <w:r w:rsidR="0022405C">
        <w:rPr>
          <w:rFonts w:ascii="Calibri" w:hAnsi="Calibri"/>
        </w:rPr>
        <w:t>“</w:t>
      </w:r>
      <w:r>
        <w:rPr>
          <w:rFonts w:ascii="Calibri" w:hAnsi="Calibri"/>
        </w:rPr>
        <w:t>devolver</w:t>
      </w:r>
      <w:r w:rsidR="0022405C">
        <w:rPr>
          <w:rFonts w:ascii="Calibri" w:hAnsi="Calibri"/>
        </w:rPr>
        <w:t>”</w:t>
      </w:r>
      <w:r>
        <w:rPr>
          <w:rFonts w:ascii="Calibri" w:hAnsi="Calibri"/>
        </w:rPr>
        <w:t xml:space="preserve"> y se comprueban las salidas de monedas adecuadas.</w:t>
      </w:r>
    </w:p>
    <w:p w:rsidR="00562795" w:rsidRDefault="00562795" w:rsidP="0022405C">
      <w:pPr>
        <w:ind w:left="709"/>
        <w:rPr>
          <w:rFonts w:ascii="Calibri" w:hAnsi="Calibri"/>
        </w:rPr>
      </w:pPr>
      <w:r>
        <w:rPr>
          <w:rFonts w:ascii="Calibri" w:hAnsi="Calibri"/>
        </w:rPr>
        <w:t>Después se repite para 40</w:t>
      </w:r>
      <w:r w:rsidR="0022405C">
        <w:rPr>
          <w:rFonts w:ascii="Calibri" w:hAnsi="Calibri"/>
        </w:rPr>
        <w:t>, para comprobar có</w:t>
      </w:r>
      <w:r>
        <w:rPr>
          <w:rFonts w:ascii="Calibri" w:hAnsi="Calibri"/>
        </w:rPr>
        <w:t>mo devuelve monedas del mismo tipo.</w:t>
      </w:r>
    </w:p>
    <w:p w:rsidR="0022405C" w:rsidRDefault="0022405C" w:rsidP="0022405C">
      <w:pPr>
        <w:ind w:left="709"/>
        <w:rPr>
          <w:rFonts w:ascii="Calibri" w:hAnsi="Calibri"/>
        </w:rPr>
      </w:pPr>
    </w:p>
    <w:p w:rsidR="00E6563A" w:rsidRDefault="00562795" w:rsidP="00E6563A">
      <w:pPr>
        <w:ind w:left="709"/>
        <w:rPr>
          <w:rFonts w:ascii="Calibri" w:hAnsi="Calibri"/>
        </w:rPr>
      </w:pPr>
      <w:r>
        <w:rPr>
          <w:rFonts w:ascii="Calibri" w:hAnsi="Calibri"/>
        </w:rPr>
        <w:t xml:space="preserve">Todo ello y las salidas están comprobadas además con </w:t>
      </w:r>
      <w:proofErr w:type="spellStart"/>
      <w:r>
        <w:rPr>
          <w:rFonts w:ascii="Calibri" w:hAnsi="Calibri"/>
        </w:rPr>
        <w:t>Assert</w:t>
      </w:r>
      <w:proofErr w:type="spellEnd"/>
      <w:r>
        <w:rPr>
          <w:rFonts w:ascii="Calibri" w:hAnsi="Calibri"/>
        </w:rPr>
        <w:t xml:space="preserve">, el </w:t>
      </w:r>
      <w:r w:rsidR="0022405C">
        <w:rPr>
          <w:rFonts w:ascii="Calibri" w:hAnsi="Calibri"/>
        </w:rPr>
        <w:t>“</w:t>
      </w:r>
      <w:proofErr w:type="spellStart"/>
      <w:r>
        <w:rPr>
          <w:rFonts w:ascii="Calibri" w:hAnsi="Calibri"/>
        </w:rPr>
        <w:t>enable</w:t>
      </w:r>
      <w:proofErr w:type="spellEnd"/>
      <w:r w:rsidR="0022405C">
        <w:rPr>
          <w:rFonts w:ascii="Calibri" w:hAnsi="Calibri"/>
        </w:rPr>
        <w:t>”</w:t>
      </w:r>
      <w:r>
        <w:rPr>
          <w:rFonts w:ascii="Calibri" w:hAnsi="Calibri"/>
        </w:rPr>
        <w:t xml:space="preserve"> lo comprobamos por la gráfica.</w:t>
      </w:r>
    </w:p>
    <w:p w:rsidR="00562795" w:rsidRDefault="00562795" w:rsidP="0022405C">
      <w:pPr>
        <w:pStyle w:val="Ttulo2"/>
        <w:numPr>
          <w:ilvl w:val="1"/>
          <w:numId w:val="3"/>
        </w:numPr>
        <w:rPr>
          <w:rFonts w:ascii="Calibri" w:hAnsi="Calibri"/>
        </w:rPr>
      </w:pPr>
      <w:r>
        <w:t>Máquina de estados</w:t>
      </w:r>
      <w:r w:rsidR="0022405C">
        <w:t xml:space="preserve">: </w:t>
      </w:r>
      <w:proofErr w:type="spellStart"/>
      <w:r w:rsidR="0022405C">
        <w:t>má</w:t>
      </w:r>
      <w:r>
        <w:t>quina_tb.vhd</w:t>
      </w:r>
      <w:proofErr w:type="spellEnd"/>
    </w:p>
    <w:p w:rsidR="00562795" w:rsidRDefault="00562795" w:rsidP="00562795">
      <w:pPr>
        <w:rPr>
          <w:rFonts w:ascii="Calibri" w:hAnsi="Calibri"/>
        </w:rPr>
      </w:pPr>
    </w:p>
    <w:p w:rsidR="00562795" w:rsidRDefault="00562795" w:rsidP="00562795">
      <w:pPr>
        <w:rPr>
          <w:rFonts w:ascii="Calibri" w:hAnsi="Calibri"/>
        </w:rPr>
      </w:pPr>
      <w:r>
        <w:rPr>
          <w:noProof/>
          <w:lang w:eastAsia="es-ES" w:bidi="ar-SA"/>
        </w:rPr>
        <w:drawing>
          <wp:anchor distT="0" distB="0" distL="0" distR="0" simplePos="0" relativeHeight="251673600" behindDoc="0" locked="0" layoutInCell="1" allowOverlap="1">
            <wp:simplePos x="0" y="0"/>
            <wp:positionH relativeFrom="column">
              <wp:align>center</wp:align>
            </wp:positionH>
            <wp:positionV relativeFrom="paragraph">
              <wp:posOffset>0</wp:posOffset>
            </wp:positionV>
            <wp:extent cx="6118860" cy="3328670"/>
            <wp:effectExtent l="0" t="0" r="0" b="508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32867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62795" w:rsidRDefault="00562795" w:rsidP="0022405C">
      <w:pPr>
        <w:ind w:left="709"/>
        <w:rPr>
          <w:rFonts w:ascii="Calibri" w:hAnsi="Calibri"/>
        </w:rPr>
      </w:pPr>
      <w:r>
        <w:rPr>
          <w:rFonts w:ascii="Calibri" w:hAnsi="Calibri"/>
        </w:rPr>
        <w:lastRenderedPageBreak/>
        <w:t xml:space="preserve">Este </w:t>
      </w:r>
      <w:proofErr w:type="spellStart"/>
      <w:r>
        <w:rPr>
          <w:rFonts w:ascii="Calibri" w:hAnsi="Calibri"/>
        </w:rPr>
        <w:t>tb</w:t>
      </w:r>
      <w:proofErr w:type="spellEnd"/>
      <w:r>
        <w:rPr>
          <w:rFonts w:ascii="Calibri" w:hAnsi="Calibri"/>
        </w:rPr>
        <w:t xml:space="preserve"> </w:t>
      </w:r>
      <w:r w:rsidR="0022405C">
        <w:rPr>
          <w:rFonts w:ascii="Calibri" w:hAnsi="Calibri"/>
        </w:rPr>
        <w:t>comprueba</w:t>
      </w:r>
      <w:r>
        <w:rPr>
          <w:rFonts w:ascii="Calibri" w:hAnsi="Calibri"/>
        </w:rPr>
        <w:t xml:space="preserve"> la evolución adec</w:t>
      </w:r>
      <w:r w:rsidR="0022405C">
        <w:rPr>
          <w:rFonts w:ascii="Calibri" w:hAnsi="Calibri"/>
        </w:rPr>
        <w:t>uada de la máquina de estados del diseño</w:t>
      </w:r>
      <w:r>
        <w:rPr>
          <w:rFonts w:ascii="Calibri" w:hAnsi="Calibri"/>
        </w:rPr>
        <w:t>.</w:t>
      </w:r>
    </w:p>
    <w:p w:rsidR="00562795" w:rsidRDefault="00562795" w:rsidP="0022405C">
      <w:pPr>
        <w:ind w:left="709"/>
        <w:rPr>
          <w:rFonts w:ascii="Calibri" w:hAnsi="Calibri"/>
        </w:rPr>
      </w:pPr>
      <w:r>
        <w:rPr>
          <w:rFonts w:ascii="Calibri" w:hAnsi="Calibri"/>
        </w:rPr>
        <w:t>Los estados se corresponden con las salidas que controlan otros componentes.</w:t>
      </w:r>
    </w:p>
    <w:p w:rsidR="00562795" w:rsidRDefault="00562795" w:rsidP="0022405C">
      <w:pPr>
        <w:ind w:left="709"/>
        <w:rPr>
          <w:rFonts w:ascii="Calibri" w:hAnsi="Calibri"/>
        </w:rPr>
      </w:pPr>
    </w:p>
    <w:p w:rsidR="00562795" w:rsidRDefault="0022405C" w:rsidP="0022405C">
      <w:pPr>
        <w:ind w:left="709"/>
        <w:rPr>
          <w:rFonts w:ascii="Calibri" w:hAnsi="Calibri"/>
        </w:rPr>
      </w:pPr>
      <w:r>
        <w:rPr>
          <w:rFonts w:ascii="Calibri" w:hAnsi="Calibri"/>
        </w:rPr>
        <w:t>Se introducen las entradas</w:t>
      </w:r>
      <w:r w:rsidR="00562795">
        <w:rPr>
          <w:rFonts w:ascii="Calibri" w:hAnsi="Calibri"/>
        </w:rPr>
        <w:t xml:space="preserve"> y comprobamos con la gráfica; se indica que ha habido una selección con “</w:t>
      </w:r>
      <w:proofErr w:type="spellStart"/>
      <w:r w:rsidR="00562795">
        <w:rPr>
          <w:rFonts w:ascii="Calibri" w:hAnsi="Calibri"/>
        </w:rPr>
        <w:t>selec</w:t>
      </w:r>
      <w:proofErr w:type="spellEnd"/>
      <w:r w:rsidR="00562795">
        <w:rPr>
          <w:rFonts w:ascii="Calibri" w:hAnsi="Calibri"/>
        </w:rPr>
        <w:t>”, por lo que pasa al estado comparación  “</w:t>
      </w:r>
      <w:proofErr w:type="spellStart"/>
      <w:r w:rsidR="00562795">
        <w:rPr>
          <w:rFonts w:ascii="Calibri" w:hAnsi="Calibri"/>
        </w:rPr>
        <w:t>en_comp</w:t>
      </w:r>
      <w:proofErr w:type="spellEnd"/>
      <w:r w:rsidR="00562795">
        <w:rPr>
          <w:rFonts w:ascii="Calibri" w:hAnsi="Calibri"/>
        </w:rPr>
        <w:t>” donde ya puede recibir la salida que en este caso se probamos “menor”, por lo que no se hace nada.</w:t>
      </w:r>
    </w:p>
    <w:p w:rsidR="0022405C" w:rsidRDefault="0022405C" w:rsidP="0022405C">
      <w:pPr>
        <w:ind w:left="709"/>
        <w:rPr>
          <w:rFonts w:ascii="Calibri" w:hAnsi="Calibri"/>
        </w:rPr>
      </w:pPr>
    </w:p>
    <w:p w:rsidR="00562795" w:rsidRDefault="00562795" w:rsidP="0022405C">
      <w:pPr>
        <w:ind w:left="709"/>
        <w:rPr>
          <w:rFonts w:ascii="Calibri" w:hAnsi="Calibri"/>
        </w:rPr>
      </w:pPr>
      <w:r>
        <w:rPr>
          <w:rFonts w:ascii="Calibri" w:hAnsi="Calibri"/>
        </w:rPr>
        <w:t>A continuación repetimos</w:t>
      </w:r>
      <w:r w:rsidR="0022405C">
        <w:rPr>
          <w:rFonts w:ascii="Calibri" w:hAnsi="Calibri"/>
        </w:rPr>
        <w:t>,</w:t>
      </w:r>
      <w:r>
        <w:rPr>
          <w:rFonts w:ascii="Calibri" w:hAnsi="Calibri"/>
        </w:rPr>
        <w:t xml:space="preserve"> </w:t>
      </w:r>
      <w:r w:rsidR="0022405C">
        <w:rPr>
          <w:rFonts w:ascii="Calibri" w:hAnsi="Calibri"/>
        </w:rPr>
        <w:t>pero se activa la señal del comparador “igual”. E</w:t>
      </w:r>
      <w:r>
        <w:rPr>
          <w:rFonts w:ascii="Calibri" w:hAnsi="Calibri"/>
        </w:rPr>
        <w:t xml:space="preserve">ntonces comprobamos </w:t>
      </w:r>
      <w:r w:rsidR="0022405C">
        <w:rPr>
          <w:rFonts w:ascii="Calibri" w:hAnsi="Calibri"/>
        </w:rPr>
        <w:t>que</w:t>
      </w:r>
      <w:r>
        <w:rPr>
          <w:rFonts w:ascii="Calibri" w:hAnsi="Calibri"/>
        </w:rPr>
        <w:t xml:space="preserve"> se activa “entrega” y se activan las salidas </w:t>
      </w:r>
      <w:r w:rsidR="0022405C">
        <w:rPr>
          <w:rFonts w:ascii="Calibri" w:hAnsi="Calibri"/>
        </w:rPr>
        <w:t>“</w:t>
      </w:r>
      <w:proofErr w:type="spellStart"/>
      <w:r>
        <w:rPr>
          <w:rFonts w:ascii="Calibri" w:hAnsi="Calibri"/>
        </w:rPr>
        <w:t>reset</w:t>
      </w:r>
      <w:proofErr w:type="spellEnd"/>
      <w:r w:rsidR="0022405C">
        <w:rPr>
          <w:rFonts w:ascii="Calibri" w:hAnsi="Calibri"/>
        </w:rPr>
        <w:t>”</w:t>
      </w:r>
      <w:r>
        <w:rPr>
          <w:rFonts w:ascii="Calibri" w:hAnsi="Calibri"/>
        </w:rPr>
        <w:t xml:space="preserve"> y se resetea (pasando al estado inicial).</w:t>
      </w:r>
    </w:p>
    <w:p w:rsidR="0022405C" w:rsidRDefault="0022405C" w:rsidP="0022405C">
      <w:pPr>
        <w:ind w:left="709"/>
        <w:rPr>
          <w:rFonts w:ascii="Calibri" w:hAnsi="Calibri"/>
        </w:rPr>
      </w:pPr>
    </w:p>
    <w:p w:rsidR="00562795" w:rsidRDefault="00562795" w:rsidP="0022405C">
      <w:pPr>
        <w:ind w:left="709"/>
        <w:rPr>
          <w:rFonts w:ascii="Calibri" w:hAnsi="Calibri"/>
        </w:rPr>
      </w:pPr>
      <w:r>
        <w:rPr>
          <w:rFonts w:ascii="Calibri" w:hAnsi="Calibri"/>
        </w:rPr>
        <w:t xml:space="preserve">Por </w:t>
      </w:r>
      <w:r w:rsidR="0022405C">
        <w:rPr>
          <w:rFonts w:ascii="Calibri" w:hAnsi="Calibri"/>
        </w:rPr>
        <w:t>último</w:t>
      </w:r>
      <w:r>
        <w:rPr>
          <w:rFonts w:ascii="Calibri" w:hAnsi="Calibri"/>
        </w:rPr>
        <w:t>, repetimos y en este caso comprobamos q</w:t>
      </w:r>
      <w:r w:rsidR="0022405C">
        <w:rPr>
          <w:rFonts w:ascii="Calibri" w:hAnsi="Calibri"/>
        </w:rPr>
        <w:t>ue para “mayor” se activa despué</w:t>
      </w:r>
      <w:r>
        <w:rPr>
          <w:rFonts w:ascii="Calibri" w:hAnsi="Calibri"/>
        </w:rPr>
        <w:t>s del estado de comparación el de resta “</w:t>
      </w:r>
      <w:proofErr w:type="spellStart"/>
      <w:r>
        <w:rPr>
          <w:rFonts w:ascii="Calibri" w:hAnsi="Calibri"/>
        </w:rPr>
        <w:t>en_rest</w:t>
      </w:r>
      <w:proofErr w:type="spellEnd"/>
      <w:r>
        <w:rPr>
          <w:rFonts w:ascii="Calibri" w:hAnsi="Calibri"/>
        </w:rPr>
        <w:t>” y una vez activamos la entrada “</w:t>
      </w:r>
      <w:proofErr w:type="spellStart"/>
      <w:r>
        <w:rPr>
          <w:rFonts w:ascii="Calibri" w:hAnsi="Calibri"/>
        </w:rPr>
        <w:t>dev_ok</w:t>
      </w:r>
      <w:proofErr w:type="spellEnd"/>
      <w:r>
        <w:rPr>
          <w:rFonts w:ascii="Calibri" w:hAnsi="Calibri"/>
        </w:rPr>
        <w:t xml:space="preserve">” ya activa la entrega y las salidas </w:t>
      </w:r>
      <w:proofErr w:type="spellStart"/>
      <w:r>
        <w:rPr>
          <w:rFonts w:ascii="Calibri" w:hAnsi="Calibri"/>
        </w:rPr>
        <w:t>reset</w:t>
      </w:r>
      <w:proofErr w:type="spellEnd"/>
      <w:r>
        <w:rPr>
          <w:rFonts w:ascii="Calibri" w:hAnsi="Calibri"/>
        </w:rPr>
        <w:t xml:space="preserve"> y se resetea (pasando al estado inicial).</w:t>
      </w:r>
    </w:p>
    <w:p w:rsidR="00562795" w:rsidRDefault="00562795" w:rsidP="00562795">
      <w:pPr>
        <w:rPr>
          <w:rFonts w:ascii="Calibri" w:hAnsi="Calibri"/>
        </w:rPr>
      </w:pPr>
    </w:p>
    <w:p w:rsidR="00562795" w:rsidRDefault="00562795" w:rsidP="0022405C">
      <w:pPr>
        <w:pStyle w:val="Ttulo2"/>
        <w:numPr>
          <w:ilvl w:val="1"/>
          <w:numId w:val="3"/>
        </w:numPr>
      </w:pPr>
      <w:r>
        <w:rPr>
          <w:u w:val="single"/>
        </w:rPr>
        <w:t>Máquina Expendedora</w:t>
      </w:r>
      <w:r>
        <w:t xml:space="preserve">: </w:t>
      </w:r>
      <w:proofErr w:type="spellStart"/>
      <w:r>
        <w:t>Top_Expendedora_tb.vhd</w:t>
      </w:r>
      <w:proofErr w:type="spellEnd"/>
    </w:p>
    <w:p w:rsidR="00562795" w:rsidRDefault="00562795" w:rsidP="00562795">
      <w:pPr>
        <w:rPr>
          <w:rFonts w:ascii="Calibri Light" w:hAnsi="Calibri Light"/>
          <w:sz w:val="32"/>
          <w:szCs w:val="32"/>
        </w:rPr>
      </w:pPr>
    </w:p>
    <w:p w:rsidR="00562795" w:rsidRDefault="00562795" w:rsidP="00562795">
      <w:pPr>
        <w:rPr>
          <w:rFonts w:ascii="Calibri" w:hAnsi="Calibri"/>
        </w:rPr>
      </w:pPr>
      <w:r>
        <w:rPr>
          <w:noProof/>
          <w:lang w:eastAsia="es-ES" w:bidi="ar-SA"/>
        </w:rPr>
        <w:drawing>
          <wp:anchor distT="0" distB="0" distL="0" distR="0" simplePos="0" relativeHeight="251674624" behindDoc="0" locked="0" layoutInCell="1" allowOverlap="1">
            <wp:simplePos x="0" y="0"/>
            <wp:positionH relativeFrom="column">
              <wp:posOffset>-16510</wp:posOffset>
            </wp:positionH>
            <wp:positionV relativeFrom="paragraph">
              <wp:posOffset>37465</wp:posOffset>
            </wp:positionV>
            <wp:extent cx="6118860" cy="3311525"/>
            <wp:effectExtent l="0" t="0" r="0"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31152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562795" w:rsidRDefault="00562795" w:rsidP="00562795">
      <w:pPr>
        <w:rPr>
          <w:rFonts w:ascii="Calibri" w:hAnsi="Calibri"/>
        </w:rPr>
      </w:pPr>
    </w:p>
    <w:p w:rsidR="00562795" w:rsidRDefault="00562795" w:rsidP="0022405C">
      <w:pPr>
        <w:ind w:left="709"/>
        <w:rPr>
          <w:rFonts w:ascii="Calibri" w:hAnsi="Calibri"/>
        </w:rPr>
      </w:pPr>
      <w:r>
        <w:rPr>
          <w:rFonts w:ascii="Calibri" w:hAnsi="Calibri"/>
        </w:rPr>
        <w:t xml:space="preserve">Para el top se comprueban los casos de uso (uno a uno según corre el </w:t>
      </w:r>
      <w:proofErr w:type="spellStart"/>
      <w:r>
        <w:rPr>
          <w:rFonts w:ascii="Calibri" w:hAnsi="Calibri"/>
        </w:rPr>
        <w:t>tb</w:t>
      </w:r>
      <w:proofErr w:type="spellEnd"/>
      <w:r>
        <w:rPr>
          <w:rFonts w:ascii="Calibri" w:hAnsi="Calibri"/>
        </w:rPr>
        <w:t>):</w:t>
      </w:r>
    </w:p>
    <w:p w:rsidR="00562795" w:rsidRDefault="00562795" w:rsidP="0022405C">
      <w:pPr>
        <w:ind w:left="709"/>
        <w:rPr>
          <w:rFonts w:ascii="Calibri" w:hAnsi="Calibri"/>
        </w:rPr>
      </w:pPr>
    </w:p>
    <w:p w:rsidR="00562795" w:rsidRDefault="00562795" w:rsidP="0022405C">
      <w:pPr>
        <w:numPr>
          <w:ilvl w:val="0"/>
          <w:numId w:val="8"/>
        </w:numPr>
        <w:tabs>
          <w:tab w:val="clear" w:pos="720"/>
          <w:tab w:val="num" w:pos="1429"/>
        </w:tabs>
        <w:autoSpaceDN/>
        <w:ind w:left="1429"/>
        <w:textAlignment w:val="auto"/>
        <w:rPr>
          <w:rFonts w:ascii="Calibri" w:hAnsi="Calibri"/>
        </w:rPr>
      </w:pPr>
      <w:r>
        <w:rPr>
          <w:rFonts w:ascii="Calibri" w:hAnsi="Calibri"/>
        </w:rPr>
        <w:t xml:space="preserve">Se introducen 2 monedas de 1€ y se selecciona el producto 1, que vale ese importe exacto, por lo que comprobamos </w:t>
      </w:r>
      <w:r w:rsidR="0022405C">
        <w:rPr>
          <w:rFonts w:ascii="Calibri" w:hAnsi="Calibri"/>
        </w:rPr>
        <w:t>que se</w:t>
      </w:r>
      <w:r>
        <w:rPr>
          <w:rFonts w:ascii="Calibri" w:hAnsi="Calibri"/>
        </w:rPr>
        <w:t xml:space="preserve"> muestra el código de producto y activa la entrega.</w:t>
      </w:r>
    </w:p>
    <w:p w:rsidR="00562795" w:rsidRDefault="00562795" w:rsidP="0022405C">
      <w:pPr>
        <w:ind w:left="709"/>
        <w:rPr>
          <w:rFonts w:ascii="Calibri" w:hAnsi="Calibri"/>
        </w:rPr>
      </w:pPr>
    </w:p>
    <w:p w:rsidR="00562795" w:rsidRDefault="00562795" w:rsidP="0022405C">
      <w:pPr>
        <w:numPr>
          <w:ilvl w:val="0"/>
          <w:numId w:val="9"/>
        </w:numPr>
        <w:tabs>
          <w:tab w:val="clear" w:pos="720"/>
          <w:tab w:val="num" w:pos="1429"/>
        </w:tabs>
        <w:autoSpaceDN/>
        <w:ind w:left="1429"/>
        <w:textAlignment w:val="auto"/>
        <w:rPr>
          <w:rFonts w:ascii="Calibri" w:hAnsi="Calibri"/>
        </w:rPr>
      </w:pPr>
      <w:r>
        <w:rPr>
          <w:rFonts w:ascii="Calibri" w:hAnsi="Calibri"/>
        </w:rPr>
        <w:t>Se introducen 1 moneda de 1€, otra de 50 cent y una última de 10</w:t>
      </w:r>
      <w:r w:rsidR="0022405C">
        <w:rPr>
          <w:rFonts w:ascii="Calibri" w:hAnsi="Calibri"/>
        </w:rPr>
        <w:t xml:space="preserve"> cent</w:t>
      </w:r>
      <w:r>
        <w:rPr>
          <w:rFonts w:ascii="Calibri" w:hAnsi="Calibri"/>
        </w:rPr>
        <w:t xml:space="preserve">, lo que suma 1,60 € y selecciona el producto 3 que vale 1,20€. Comprobamos </w:t>
      </w:r>
      <w:r w:rsidR="0022405C">
        <w:rPr>
          <w:rFonts w:ascii="Calibri" w:hAnsi="Calibri"/>
        </w:rPr>
        <w:t>que</w:t>
      </w:r>
      <w:r>
        <w:rPr>
          <w:rFonts w:ascii="Calibri" w:hAnsi="Calibri"/>
        </w:rPr>
        <w:t xml:space="preserve"> muestra la sali</w:t>
      </w:r>
      <w:r w:rsidR="0022405C">
        <w:rPr>
          <w:rFonts w:ascii="Calibri" w:hAnsi="Calibri"/>
        </w:rPr>
        <w:t>da adecuada y devuelve los 40 cé</w:t>
      </w:r>
      <w:r>
        <w:rPr>
          <w:rFonts w:ascii="Calibri" w:hAnsi="Calibri"/>
        </w:rPr>
        <w:t xml:space="preserve">ntimos correctamente, vemos </w:t>
      </w:r>
      <w:r w:rsidR="0022405C">
        <w:rPr>
          <w:rFonts w:ascii="Calibri" w:hAnsi="Calibri"/>
        </w:rPr>
        <w:t>que</w:t>
      </w:r>
      <w:r>
        <w:rPr>
          <w:rFonts w:ascii="Calibri" w:hAnsi="Calibri"/>
        </w:rPr>
        <w:t xml:space="preserve"> realiza la devolución de varias monedas del mismo tipo (2 de 20 cent) y una vez hecho puede entregar el </w:t>
      </w:r>
      <w:bookmarkStart w:id="0" w:name="_GoBack"/>
      <w:bookmarkEnd w:id="0"/>
      <w:r>
        <w:rPr>
          <w:rFonts w:ascii="Calibri" w:hAnsi="Calibri"/>
        </w:rPr>
        <w:t>producto.</w:t>
      </w:r>
    </w:p>
    <w:p w:rsidR="00562795" w:rsidRDefault="00562795" w:rsidP="0022405C">
      <w:pPr>
        <w:ind w:left="709"/>
        <w:rPr>
          <w:rFonts w:ascii="Calibri" w:hAnsi="Calibri"/>
        </w:rPr>
      </w:pPr>
    </w:p>
    <w:p w:rsidR="00562795" w:rsidRDefault="00562795" w:rsidP="0022405C">
      <w:pPr>
        <w:numPr>
          <w:ilvl w:val="0"/>
          <w:numId w:val="9"/>
        </w:numPr>
        <w:tabs>
          <w:tab w:val="clear" w:pos="720"/>
          <w:tab w:val="num" w:pos="1429"/>
        </w:tabs>
        <w:autoSpaceDN/>
        <w:ind w:left="1429"/>
        <w:textAlignment w:val="auto"/>
      </w:pPr>
      <w:r>
        <w:rPr>
          <w:rFonts w:ascii="Calibri" w:hAnsi="Calibri"/>
        </w:rPr>
        <w:t>Se introducen monedas (por ejemplo 50 cent y 5 cent) y selecciona el producto 2, pero como no es suficiente decide pulsar devolución, por lo que se activan la</w:t>
      </w:r>
      <w:r w:rsidR="0022405C">
        <w:rPr>
          <w:rFonts w:ascii="Calibri" w:hAnsi="Calibri"/>
        </w:rPr>
        <w:t>s</w:t>
      </w:r>
      <w:r>
        <w:rPr>
          <w:rFonts w:ascii="Calibri" w:hAnsi="Calibri"/>
        </w:rPr>
        <w:t xml:space="preserve"> salidas de las monedas correspondientes y se activa entrega por el funcionamiento de la máquina, pero como el producto es 0 al pulsar devolución, no entrega nada.</w:t>
      </w:r>
    </w:p>
    <w:p w:rsidR="00562795" w:rsidRPr="00562795" w:rsidRDefault="00562795" w:rsidP="00562795">
      <w:pPr>
        <w:ind w:left="709"/>
      </w:pPr>
    </w:p>
    <w:sectPr w:rsidR="00562795" w:rsidRPr="00562795" w:rsidSect="003145BD">
      <w:footerReference w:type="default" r:id="rId22"/>
      <w:footerReference w:type="first" r:id="rId23"/>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E59" w:rsidRDefault="00797E59">
      <w:r>
        <w:separator/>
      </w:r>
    </w:p>
  </w:endnote>
  <w:endnote w:type="continuationSeparator" w:id="0">
    <w:p w:rsidR="00797E59" w:rsidRDefault="0079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NSimSun">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680304"/>
      <w:docPartObj>
        <w:docPartGallery w:val="Page Numbers (Bottom of Page)"/>
        <w:docPartUnique/>
      </w:docPartObj>
    </w:sdtPr>
    <w:sdtContent>
      <w:p w:rsidR="00360431" w:rsidRDefault="00360431">
        <w:pPr>
          <w:pStyle w:val="Piedepgina"/>
          <w:jc w:val="right"/>
        </w:pPr>
        <w:r>
          <w:fldChar w:fldCharType="begin"/>
        </w:r>
        <w:r>
          <w:instrText>PAGE   \* MERGEFORMAT</w:instrText>
        </w:r>
        <w:r>
          <w:fldChar w:fldCharType="separate"/>
        </w:r>
        <w:r w:rsidR="00E6563A">
          <w:rPr>
            <w:noProof/>
          </w:rPr>
          <w:t>18</w:t>
        </w:r>
        <w:r>
          <w:fldChar w:fldCharType="end"/>
        </w:r>
      </w:p>
    </w:sdtContent>
  </w:sdt>
  <w:p w:rsidR="00360431" w:rsidRDefault="0036043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0431" w:rsidRDefault="00360431">
    <w:pPr>
      <w:pStyle w:val="Piedepgina"/>
      <w:jc w:val="right"/>
    </w:pPr>
  </w:p>
  <w:p w:rsidR="00360431" w:rsidRDefault="0036043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E59" w:rsidRDefault="00797E59">
      <w:r>
        <w:rPr>
          <w:color w:val="000000"/>
        </w:rPr>
        <w:separator/>
      </w:r>
    </w:p>
  </w:footnote>
  <w:footnote w:type="continuationSeparator" w:id="0">
    <w:p w:rsidR="00797E59" w:rsidRDefault="00797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name w:val="WW8Num6"/>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0570422"/>
    <w:multiLevelType w:val="multilevel"/>
    <w:tmpl w:val="78083DC4"/>
    <w:lvl w:ilvl="0">
      <w:start w:val="1"/>
      <w:numFmt w:val="decimal"/>
      <w:lvlText w:val="%1)"/>
      <w:lvlJc w:val="left"/>
      <w:pPr>
        <w:ind w:left="1069" w:hanging="360"/>
      </w:pPr>
    </w:lvl>
    <w:lvl w:ilvl="1">
      <w:start w:val="1"/>
      <w:numFmt w:val="decimal"/>
      <w:lvlText w:val="%2."/>
      <w:lvlJc w:val="left"/>
      <w:pPr>
        <w:ind w:left="1429" w:hanging="360"/>
      </w:pPr>
    </w:lvl>
    <w:lvl w:ilvl="2">
      <w:start w:val="1"/>
      <w:numFmt w:val="decimal"/>
      <w:lvlText w:val="%3."/>
      <w:lvlJc w:val="left"/>
      <w:pPr>
        <w:ind w:left="1789" w:hanging="360"/>
      </w:pPr>
    </w:lvl>
    <w:lvl w:ilvl="3">
      <w:start w:val="1"/>
      <w:numFmt w:val="decimal"/>
      <w:lvlText w:val="%4."/>
      <w:lvlJc w:val="left"/>
      <w:pPr>
        <w:ind w:left="2149" w:hanging="360"/>
      </w:pPr>
    </w:lvl>
    <w:lvl w:ilvl="4">
      <w:start w:val="1"/>
      <w:numFmt w:val="decimal"/>
      <w:lvlText w:val="%5."/>
      <w:lvlJc w:val="left"/>
      <w:pPr>
        <w:ind w:left="2509" w:hanging="360"/>
      </w:pPr>
    </w:lvl>
    <w:lvl w:ilvl="5">
      <w:start w:val="1"/>
      <w:numFmt w:val="decimal"/>
      <w:lvlText w:val="%6."/>
      <w:lvlJc w:val="left"/>
      <w:pPr>
        <w:ind w:left="2869" w:hanging="360"/>
      </w:pPr>
    </w:lvl>
    <w:lvl w:ilvl="6">
      <w:start w:val="1"/>
      <w:numFmt w:val="decimal"/>
      <w:lvlText w:val="%7."/>
      <w:lvlJc w:val="left"/>
      <w:pPr>
        <w:ind w:left="3229" w:hanging="360"/>
      </w:pPr>
    </w:lvl>
    <w:lvl w:ilvl="7">
      <w:start w:val="1"/>
      <w:numFmt w:val="decimal"/>
      <w:lvlText w:val="%8."/>
      <w:lvlJc w:val="left"/>
      <w:pPr>
        <w:ind w:left="3589" w:hanging="360"/>
      </w:pPr>
    </w:lvl>
    <w:lvl w:ilvl="8">
      <w:start w:val="1"/>
      <w:numFmt w:val="decimal"/>
      <w:lvlText w:val="%9."/>
      <w:lvlJc w:val="left"/>
      <w:pPr>
        <w:ind w:left="3949" w:hanging="360"/>
      </w:pPr>
    </w:lvl>
  </w:abstractNum>
  <w:abstractNum w:abstractNumId="7">
    <w:nsid w:val="18BD50B9"/>
    <w:multiLevelType w:val="multilevel"/>
    <w:tmpl w:val="1B46C0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623282F"/>
    <w:multiLevelType w:val="multilevel"/>
    <w:tmpl w:val="9D485D34"/>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9">
    <w:nsid w:val="444E2592"/>
    <w:multiLevelType w:val="multilevel"/>
    <w:tmpl w:val="1CD687B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61774F5A"/>
    <w:multiLevelType w:val="hybridMultilevel"/>
    <w:tmpl w:val="4FD8A040"/>
    <w:lvl w:ilvl="0" w:tplc="E6BC48EE">
      <w:numFmt w:val="bullet"/>
      <w:lvlText w:val="-"/>
      <w:lvlJc w:val="left"/>
      <w:pPr>
        <w:ind w:left="1495" w:hanging="360"/>
      </w:pPr>
      <w:rPr>
        <w:rFonts w:ascii="Times New Roman" w:eastAsia="SimSun" w:hAnsi="Times New Roman" w:cs="Times New Roman"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11">
    <w:nsid w:val="6CA3004C"/>
    <w:multiLevelType w:val="multilevel"/>
    <w:tmpl w:val="188C0800"/>
    <w:lvl w:ilvl="0">
      <w:start w:val="8"/>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nsid w:val="732E01F8"/>
    <w:multiLevelType w:val="multilevel"/>
    <w:tmpl w:val="52587DA4"/>
    <w:lvl w:ilvl="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10"/>
  </w:num>
  <w:num w:numId="3">
    <w:abstractNumId w:val="7"/>
  </w:num>
  <w:num w:numId="4">
    <w:abstractNumId w:val="0"/>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2"/>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8"/>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BFE"/>
    <w:rsid w:val="00143311"/>
    <w:rsid w:val="002128A9"/>
    <w:rsid w:val="0022405C"/>
    <w:rsid w:val="0026413B"/>
    <w:rsid w:val="002965DE"/>
    <w:rsid w:val="00303D78"/>
    <w:rsid w:val="003109DB"/>
    <w:rsid w:val="003145BD"/>
    <w:rsid w:val="00360431"/>
    <w:rsid w:val="00376DDF"/>
    <w:rsid w:val="003C127D"/>
    <w:rsid w:val="003D5266"/>
    <w:rsid w:val="00454EAD"/>
    <w:rsid w:val="00562795"/>
    <w:rsid w:val="00613564"/>
    <w:rsid w:val="00693884"/>
    <w:rsid w:val="007220EE"/>
    <w:rsid w:val="007641CC"/>
    <w:rsid w:val="00797E59"/>
    <w:rsid w:val="007A0FFD"/>
    <w:rsid w:val="007D472E"/>
    <w:rsid w:val="007F679A"/>
    <w:rsid w:val="008A1CD3"/>
    <w:rsid w:val="009D58F0"/>
    <w:rsid w:val="009E2CCD"/>
    <w:rsid w:val="00A506A6"/>
    <w:rsid w:val="00A90600"/>
    <w:rsid w:val="00AA4A8D"/>
    <w:rsid w:val="00C64D4B"/>
    <w:rsid w:val="00D12162"/>
    <w:rsid w:val="00D15789"/>
    <w:rsid w:val="00E62E12"/>
    <w:rsid w:val="00E6563A"/>
    <w:rsid w:val="00EE5D9A"/>
    <w:rsid w:val="00F478B6"/>
    <w:rsid w:val="00F5371D"/>
    <w:rsid w:val="00F85E5D"/>
    <w:rsid w:val="00F92F86"/>
    <w:rsid w:val="00FB3BFE"/>
    <w:rsid w:val="00FE6A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13E8F0-72B1-40EE-9000-8611FC3F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13564"/>
    <w:pPr>
      <w:keepNext/>
      <w:keepLines/>
      <w:spacing w:before="240"/>
      <w:outlineLvl w:val="0"/>
    </w:pPr>
    <w:rPr>
      <w:rFonts w:asciiTheme="majorHAnsi" w:eastAsiaTheme="majorEastAsia" w:hAnsiTheme="majorHAnsi"/>
      <w:color w:val="2E74B5" w:themeColor="accent1" w:themeShade="BF"/>
      <w:sz w:val="32"/>
      <w:szCs w:val="29"/>
    </w:rPr>
  </w:style>
  <w:style w:type="paragraph" w:styleId="Ttulo2">
    <w:name w:val="heading 2"/>
    <w:basedOn w:val="Normal"/>
    <w:next w:val="Normal"/>
    <w:link w:val="Ttulo2Car"/>
    <w:uiPriority w:val="9"/>
    <w:unhideWhenUsed/>
    <w:qFormat/>
    <w:rsid w:val="002965DE"/>
    <w:pPr>
      <w:keepNext/>
      <w:keepLines/>
      <w:spacing w:before="40"/>
      <w:outlineLvl w:val="1"/>
    </w:pPr>
    <w:rPr>
      <w:rFonts w:asciiTheme="majorHAnsi" w:eastAsiaTheme="majorEastAsia" w:hAnsiTheme="majorHAnsi"/>
      <w:color w:val="2E74B5"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character" w:customStyle="1" w:styleId="NumberingSymbols">
    <w:name w:val="Numbering Symbols"/>
  </w:style>
  <w:style w:type="character" w:customStyle="1" w:styleId="Ttulo1Car">
    <w:name w:val="Título 1 Car"/>
    <w:basedOn w:val="Fuentedeprrafopredeter"/>
    <w:link w:val="Ttulo1"/>
    <w:uiPriority w:val="9"/>
    <w:rsid w:val="00613564"/>
    <w:rPr>
      <w:rFonts w:asciiTheme="majorHAnsi" w:eastAsiaTheme="majorEastAsia" w:hAnsiTheme="majorHAnsi"/>
      <w:color w:val="2E74B5" w:themeColor="accent1" w:themeShade="BF"/>
      <w:sz w:val="32"/>
      <w:szCs w:val="29"/>
    </w:rPr>
  </w:style>
  <w:style w:type="paragraph" w:styleId="Prrafodelista">
    <w:name w:val="List Paragraph"/>
    <w:basedOn w:val="Normal"/>
    <w:uiPriority w:val="34"/>
    <w:qFormat/>
    <w:rsid w:val="00D15789"/>
    <w:pPr>
      <w:ind w:left="720"/>
      <w:contextualSpacing/>
    </w:pPr>
    <w:rPr>
      <w:szCs w:val="21"/>
    </w:rPr>
  </w:style>
  <w:style w:type="paragraph" w:styleId="Sinespaciado">
    <w:name w:val="No Spacing"/>
    <w:link w:val="SinespaciadoCar"/>
    <w:uiPriority w:val="1"/>
    <w:qFormat/>
    <w:rsid w:val="007A0FFD"/>
    <w:pPr>
      <w:widowControl/>
      <w:suppressAutoHyphens w:val="0"/>
      <w:autoSpaceDN/>
      <w:textAlignment w:val="auto"/>
    </w:pPr>
    <w:rPr>
      <w:rFonts w:asciiTheme="minorHAnsi" w:eastAsiaTheme="minorEastAsia" w:hAnsiTheme="minorHAnsi" w:cstheme="minorBidi"/>
      <w:kern w:val="0"/>
      <w:sz w:val="22"/>
      <w:szCs w:val="22"/>
      <w:lang w:eastAsia="es-ES" w:bidi="ar-SA"/>
    </w:rPr>
  </w:style>
  <w:style w:type="character" w:customStyle="1" w:styleId="SinespaciadoCar">
    <w:name w:val="Sin espaciado Car"/>
    <w:basedOn w:val="Fuentedeprrafopredeter"/>
    <w:link w:val="Sinespaciado"/>
    <w:uiPriority w:val="1"/>
    <w:rsid w:val="007A0FFD"/>
    <w:rPr>
      <w:rFonts w:asciiTheme="minorHAnsi" w:eastAsiaTheme="minorEastAsia" w:hAnsiTheme="minorHAnsi" w:cstheme="minorBidi"/>
      <w:kern w:val="0"/>
      <w:sz w:val="22"/>
      <w:szCs w:val="22"/>
      <w:lang w:eastAsia="es-ES" w:bidi="ar-SA"/>
    </w:rPr>
  </w:style>
  <w:style w:type="paragraph" w:styleId="Encabezado">
    <w:name w:val="header"/>
    <w:basedOn w:val="Normal"/>
    <w:link w:val="EncabezadoCar"/>
    <w:uiPriority w:val="99"/>
    <w:unhideWhenUsed/>
    <w:rsid w:val="003145BD"/>
    <w:pPr>
      <w:tabs>
        <w:tab w:val="center" w:pos="4252"/>
        <w:tab w:val="right" w:pos="8504"/>
      </w:tabs>
    </w:pPr>
    <w:rPr>
      <w:szCs w:val="21"/>
    </w:rPr>
  </w:style>
  <w:style w:type="character" w:customStyle="1" w:styleId="EncabezadoCar">
    <w:name w:val="Encabezado Car"/>
    <w:basedOn w:val="Fuentedeprrafopredeter"/>
    <w:link w:val="Encabezado"/>
    <w:uiPriority w:val="99"/>
    <w:rsid w:val="003145BD"/>
    <w:rPr>
      <w:szCs w:val="21"/>
    </w:rPr>
  </w:style>
  <w:style w:type="paragraph" w:styleId="Piedepgina">
    <w:name w:val="footer"/>
    <w:basedOn w:val="Normal"/>
    <w:link w:val="PiedepginaCar"/>
    <w:uiPriority w:val="99"/>
    <w:unhideWhenUsed/>
    <w:rsid w:val="003145BD"/>
    <w:pPr>
      <w:tabs>
        <w:tab w:val="center" w:pos="4252"/>
        <w:tab w:val="right" w:pos="8504"/>
      </w:tabs>
    </w:pPr>
    <w:rPr>
      <w:szCs w:val="21"/>
    </w:rPr>
  </w:style>
  <w:style w:type="character" w:customStyle="1" w:styleId="PiedepginaCar">
    <w:name w:val="Pie de página Car"/>
    <w:basedOn w:val="Fuentedeprrafopredeter"/>
    <w:link w:val="Piedepgina"/>
    <w:uiPriority w:val="99"/>
    <w:rsid w:val="003145BD"/>
    <w:rPr>
      <w:szCs w:val="21"/>
    </w:rPr>
  </w:style>
  <w:style w:type="character" w:customStyle="1" w:styleId="Ttulo2Car">
    <w:name w:val="Título 2 Car"/>
    <w:basedOn w:val="Fuentedeprrafopredeter"/>
    <w:link w:val="Ttulo2"/>
    <w:uiPriority w:val="9"/>
    <w:rsid w:val="002965DE"/>
    <w:rPr>
      <w:rFonts w:asciiTheme="majorHAnsi" w:eastAsiaTheme="majorEastAsia" w:hAnsiTheme="majorHAnsi"/>
      <w:color w:val="2E74B5" w:themeColor="accent1" w:themeShade="BF"/>
      <w:sz w:val="26"/>
      <w:szCs w:val="23"/>
    </w:rPr>
  </w:style>
  <w:style w:type="paragraph" w:styleId="ndice4">
    <w:name w:val="index 4"/>
    <w:basedOn w:val="Normal"/>
    <w:next w:val="Normal"/>
    <w:autoRedefine/>
    <w:uiPriority w:val="99"/>
    <w:semiHidden/>
    <w:unhideWhenUsed/>
    <w:rsid w:val="002965DE"/>
    <w:pPr>
      <w:ind w:left="960" w:hanging="24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56389">
      <w:bodyDiv w:val="1"/>
      <w:marLeft w:val="0"/>
      <w:marRight w:val="0"/>
      <w:marTop w:val="0"/>
      <w:marBottom w:val="0"/>
      <w:divBdr>
        <w:top w:val="none" w:sz="0" w:space="0" w:color="auto"/>
        <w:left w:val="none" w:sz="0" w:space="0" w:color="auto"/>
        <w:bottom w:val="none" w:sz="0" w:space="0" w:color="auto"/>
        <w:right w:val="none" w:sz="0" w:space="0" w:color="auto"/>
      </w:divBdr>
    </w:div>
    <w:div w:id="152961952">
      <w:bodyDiv w:val="1"/>
      <w:marLeft w:val="0"/>
      <w:marRight w:val="0"/>
      <w:marTop w:val="0"/>
      <w:marBottom w:val="0"/>
      <w:divBdr>
        <w:top w:val="none" w:sz="0" w:space="0" w:color="auto"/>
        <w:left w:val="none" w:sz="0" w:space="0" w:color="auto"/>
        <w:bottom w:val="none" w:sz="0" w:space="0" w:color="auto"/>
        <w:right w:val="none" w:sz="0" w:space="0" w:color="auto"/>
      </w:divBdr>
    </w:div>
    <w:div w:id="347756700">
      <w:bodyDiv w:val="1"/>
      <w:marLeft w:val="0"/>
      <w:marRight w:val="0"/>
      <w:marTop w:val="0"/>
      <w:marBottom w:val="0"/>
      <w:divBdr>
        <w:top w:val="none" w:sz="0" w:space="0" w:color="auto"/>
        <w:left w:val="none" w:sz="0" w:space="0" w:color="auto"/>
        <w:bottom w:val="none" w:sz="0" w:space="0" w:color="auto"/>
        <w:right w:val="none" w:sz="0" w:space="0" w:color="auto"/>
      </w:divBdr>
    </w:div>
    <w:div w:id="1034691813">
      <w:bodyDiv w:val="1"/>
      <w:marLeft w:val="0"/>
      <w:marRight w:val="0"/>
      <w:marTop w:val="0"/>
      <w:marBottom w:val="0"/>
      <w:divBdr>
        <w:top w:val="none" w:sz="0" w:space="0" w:color="auto"/>
        <w:left w:val="none" w:sz="0" w:space="0" w:color="auto"/>
        <w:bottom w:val="none" w:sz="0" w:space="0" w:color="auto"/>
        <w:right w:val="none" w:sz="0" w:space="0" w:color="auto"/>
      </w:divBdr>
    </w:div>
    <w:div w:id="1278870393">
      <w:bodyDiv w:val="1"/>
      <w:marLeft w:val="0"/>
      <w:marRight w:val="0"/>
      <w:marTop w:val="0"/>
      <w:marBottom w:val="0"/>
      <w:divBdr>
        <w:top w:val="none" w:sz="0" w:space="0" w:color="auto"/>
        <w:left w:val="none" w:sz="0" w:space="0" w:color="auto"/>
        <w:bottom w:val="none" w:sz="0" w:space="0" w:color="auto"/>
        <w:right w:val="none" w:sz="0" w:space="0" w:color="auto"/>
      </w:divBdr>
    </w:div>
    <w:div w:id="1580019254">
      <w:bodyDiv w:val="1"/>
      <w:marLeft w:val="0"/>
      <w:marRight w:val="0"/>
      <w:marTop w:val="0"/>
      <w:marBottom w:val="0"/>
      <w:divBdr>
        <w:top w:val="none" w:sz="0" w:space="0" w:color="auto"/>
        <w:left w:val="none" w:sz="0" w:space="0" w:color="auto"/>
        <w:bottom w:val="none" w:sz="0" w:space="0" w:color="auto"/>
        <w:right w:val="none" w:sz="0" w:space="0" w:color="auto"/>
      </w:divBdr>
    </w:div>
    <w:div w:id="1636450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EC498-86E6-4653-BB8D-11EE8CDB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3480</Words>
  <Characters>19141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Diseño en VHD:        Máquina expendedora de refrescos</vt:lpstr>
    </vt:vector>
  </TitlesOfParts>
  <Company/>
  <LinksUpToDate>false</LinksUpToDate>
  <CharactersWithSpaces>22576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en VHD:        Máquina expendedora de refrescos</dc:title>
  <dc:subject>Trabajo en grupo de la asignatura: “Sistemas electrónicos Digitales”</dc:subject>
  <dc:creator>Miguel Ángel Lozano Catalán. 49504</dc:creator>
  <cp:lastModifiedBy>Miguel</cp:lastModifiedBy>
  <cp:revision>3</cp:revision>
  <dcterms:created xsi:type="dcterms:W3CDTF">2014-01-20T23:08:00Z</dcterms:created>
  <dcterms:modified xsi:type="dcterms:W3CDTF">2014-01-21T00:18:00Z</dcterms:modified>
</cp:coreProperties>
</file>